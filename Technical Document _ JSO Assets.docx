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9BF85" w14:textId="6DFD9A2E" w:rsidR="00530C24" w:rsidRPr="00DB3779" w:rsidRDefault="00DB3779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0" w:name="_Hlk217487881"/>
      <w:bookmarkEnd w:id="0"/>
      <w:r w:rsidRPr="00DB3779">
        <w:rPr>
          <w:rFonts w:ascii="Times New Roman" w:eastAsia="Times New Roman" w:hAnsi="Times New Roman" w:cs="Times New Roman"/>
          <w:b/>
          <w:sz w:val="32"/>
          <w:szCs w:val="32"/>
        </w:rPr>
        <w:t>TECHNICAL DOCUMENT</w:t>
      </w:r>
    </w:p>
    <w:p w14:paraId="641534BF" w14:textId="77777777" w:rsidR="00530C24" w:rsidRPr="00DB3779" w:rsidRDefault="00530C24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95CE949" w14:textId="5B972B64" w:rsidR="00530C24" w:rsidRPr="00DB3779" w:rsidRDefault="00DB3779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B3779">
        <w:rPr>
          <w:rFonts w:ascii="Times New Roman" w:eastAsia="Times New Roman" w:hAnsi="Times New Roman" w:cs="Times New Roman"/>
          <w:b/>
          <w:sz w:val="28"/>
          <w:szCs w:val="28"/>
        </w:rPr>
        <w:t>Manajemen Aset Berbasis QR untuk</w:t>
      </w:r>
      <w:r w:rsidR="00D04971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D04971">
        <w:rPr>
          <w:rFonts w:ascii="Times New Roman" w:eastAsia="Times New Roman" w:hAnsi="Times New Roman" w:cs="Times New Roman"/>
          <w:b/>
          <w:sz w:val="28"/>
          <w:szCs w:val="28"/>
        </w:rPr>
        <w:t>Endpoint</w:t>
      </w:r>
      <w:proofErr w:type="spellEnd"/>
      <w:r w:rsidR="00D04971">
        <w:rPr>
          <w:rFonts w:ascii="Times New Roman" w:eastAsia="Times New Roman" w:hAnsi="Times New Roman" w:cs="Times New Roman"/>
          <w:b/>
          <w:sz w:val="28"/>
          <w:szCs w:val="28"/>
        </w:rPr>
        <w:t xml:space="preserve"> Web</w:t>
      </w:r>
      <w:r w:rsidRPr="00DB3779">
        <w:rPr>
          <w:rFonts w:ascii="Times New Roman" w:eastAsia="Times New Roman" w:hAnsi="Times New Roman" w:cs="Times New Roman"/>
          <w:b/>
          <w:sz w:val="28"/>
          <w:szCs w:val="28"/>
        </w:rPr>
        <w:t xml:space="preserve"> Mobile - Spesifikasi Teknis</w:t>
      </w:r>
      <w:r w:rsidRPr="00DB3779">
        <w:rPr>
          <w:rFonts w:ascii="Times New Roman" w:eastAsia="Times New Roman" w:hAnsi="Times New Roman" w:cs="Times New Roman"/>
          <w:b/>
          <w:sz w:val="28"/>
          <w:szCs w:val="28"/>
        </w:rPr>
        <w:t xml:space="preserve"> PT. Jakarta </w:t>
      </w:r>
      <w:proofErr w:type="spellStart"/>
      <w:r w:rsidRPr="00DB3779">
        <w:rPr>
          <w:rFonts w:ascii="Times New Roman" w:eastAsia="Times New Roman" w:hAnsi="Times New Roman" w:cs="Times New Roman"/>
          <w:b/>
          <w:sz w:val="28"/>
          <w:szCs w:val="28"/>
        </w:rPr>
        <w:t>Propertindo</w:t>
      </w:r>
      <w:proofErr w:type="spellEnd"/>
      <w:r w:rsidRPr="00DB3779">
        <w:rPr>
          <w:rFonts w:ascii="Times New Roman" w:eastAsia="Times New Roman" w:hAnsi="Times New Roman" w:cs="Times New Roman"/>
          <w:b/>
          <w:sz w:val="28"/>
          <w:szCs w:val="28"/>
        </w:rPr>
        <w:t xml:space="preserve"> (PERSERODA)</w:t>
      </w:r>
    </w:p>
    <w:p w14:paraId="6C6E6D55" w14:textId="77777777" w:rsidR="00530C24" w:rsidRPr="00DB3779" w:rsidRDefault="00530C24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3655195" w14:textId="77777777" w:rsidR="00530C24" w:rsidRPr="00DB3779" w:rsidRDefault="00530C24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0F7BD23" w14:textId="41D89738" w:rsidR="00530C24" w:rsidRPr="00DB3779" w:rsidRDefault="00530C24">
      <w:pPr>
        <w:shd w:val="clear" w:color="auto" w:fill="FFFFFF"/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color w:val="212121"/>
          <w:sz w:val="24"/>
          <w:szCs w:val="24"/>
        </w:rPr>
      </w:pPr>
    </w:p>
    <w:p w14:paraId="7B1FB2CA" w14:textId="7020D6D2" w:rsidR="00530C24" w:rsidRPr="00DB3779" w:rsidRDefault="00DB3779">
      <w:pPr>
        <w:shd w:val="clear" w:color="auto" w:fill="FFFFFF"/>
        <w:spacing w:before="240" w:after="240" w:line="360" w:lineRule="auto"/>
        <w:jc w:val="center"/>
        <w:rPr>
          <w:rFonts w:ascii="Times New Roman" w:eastAsia="Times New Roman" w:hAnsi="Times New Roman" w:cs="Times New Roman"/>
          <w:color w:val="212121"/>
          <w:sz w:val="28"/>
          <w:szCs w:val="28"/>
        </w:rPr>
      </w:pPr>
      <w:r w:rsidRPr="00DB3779">
        <w:rPr>
          <w:rFonts w:ascii="Times New Roman" w:eastAsia="Times New Roman" w:hAnsi="Times New Roman" w:cs="Times New Roman"/>
          <w:b/>
          <w:noProof/>
          <w:color w:val="212121"/>
          <w:sz w:val="24"/>
          <w:szCs w:val="24"/>
        </w:rPr>
        <w:drawing>
          <wp:inline distT="0" distB="0" distL="0" distR="0" wp14:anchorId="36DE19B8" wp14:editId="056808E0">
            <wp:extent cx="5232400" cy="1417109"/>
            <wp:effectExtent l="0" t="0" r="0" b="0"/>
            <wp:docPr id="1667580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580410" name="Picture 16675804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0851" cy="1419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61C9E" w14:textId="77777777" w:rsidR="00DB3779" w:rsidRPr="00DB3779" w:rsidRDefault="00DB3779">
      <w:pPr>
        <w:shd w:val="clear" w:color="auto" w:fill="FFFFFF"/>
        <w:spacing w:before="240" w:after="240" w:line="360" w:lineRule="auto"/>
        <w:jc w:val="center"/>
        <w:rPr>
          <w:rFonts w:ascii="Times New Roman" w:eastAsia="Times New Roman" w:hAnsi="Times New Roman" w:cs="Times New Roman"/>
          <w:color w:val="212121"/>
          <w:sz w:val="28"/>
          <w:szCs w:val="28"/>
        </w:rPr>
      </w:pPr>
    </w:p>
    <w:p w14:paraId="13EF3AF8" w14:textId="77777777" w:rsidR="00DB3779" w:rsidRPr="00DB3779" w:rsidRDefault="00DB3779">
      <w:pPr>
        <w:shd w:val="clear" w:color="auto" w:fill="FFFFFF"/>
        <w:spacing w:before="240" w:after="240" w:line="360" w:lineRule="auto"/>
        <w:jc w:val="center"/>
        <w:rPr>
          <w:rFonts w:ascii="Times New Roman" w:eastAsia="Times New Roman" w:hAnsi="Times New Roman" w:cs="Times New Roman"/>
          <w:color w:val="212121"/>
          <w:sz w:val="28"/>
          <w:szCs w:val="28"/>
        </w:rPr>
      </w:pPr>
    </w:p>
    <w:p w14:paraId="6DCE648B" w14:textId="77777777" w:rsidR="00DB3779" w:rsidRPr="00DB3779" w:rsidRDefault="00DB3779">
      <w:pPr>
        <w:shd w:val="clear" w:color="auto" w:fill="FFFFFF"/>
        <w:spacing w:before="240" w:after="240" w:line="360" w:lineRule="auto"/>
        <w:jc w:val="center"/>
        <w:rPr>
          <w:rFonts w:ascii="Times New Roman" w:eastAsia="Times New Roman" w:hAnsi="Times New Roman" w:cs="Times New Roman"/>
          <w:color w:val="212121"/>
          <w:sz w:val="28"/>
          <w:szCs w:val="28"/>
        </w:rPr>
      </w:pPr>
    </w:p>
    <w:p w14:paraId="0A1AEFBD" w14:textId="77777777" w:rsidR="00530C24" w:rsidRPr="00DB3779" w:rsidRDefault="00B66CB4">
      <w:pPr>
        <w:shd w:val="clear" w:color="auto" w:fill="FFFFFF"/>
        <w:spacing w:before="240" w:after="240" w:line="360" w:lineRule="auto"/>
        <w:jc w:val="center"/>
        <w:rPr>
          <w:rFonts w:ascii="Times New Roman" w:eastAsia="Times New Roman" w:hAnsi="Times New Roman" w:cs="Times New Roman"/>
          <w:color w:val="212121"/>
          <w:sz w:val="28"/>
          <w:szCs w:val="28"/>
        </w:rPr>
      </w:pPr>
      <w:r w:rsidRPr="00DB3779">
        <w:rPr>
          <w:rFonts w:ascii="Times New Roman" w:eastAsia="Times New Roman" w:hAnsi="Times New Roman" w:cs="Times New Roman"/>
          <w:color w:val="212121"/>
          <w:sz w:val="28"/>
          <w:szCs w:val="28"/>
        </w:rPr>
        <w:t>Disusun oleh :</w:t>
      </w:r>
    </w:p>
    <w:p w14:paraId="5C757C17" w14:textId="6796FEC7" w:rsidR="00DB3779" w:rsidRPr="00DB3779" w:rsidRDefault="00DB3779">
      <w:pPr>
        <w:shd w:val="clear" w:color="auto" w:fill="FFFFFF"/>
        <w:spacing w:before="240" w:after="240" w:line="360" w:lineRule="auto"/>
        <w:jc w:val="center"/>
        <w:rPr>
          <w:rFonts w:ascii="Times New Roman" w:eastAsia="Times New Roman" w:hAnsi="Times New Roman" w:cs="Times New Roman"/>
          <w:color w:val="212121"/>
          <w:sz w:val="28"/>
          <w:szCs w:val="28"/>
        </w:rPr>
      </w:pPr>
      <w:r w:rsidRPr="00DB3779">
        <w:rPr>
          <w:rFonts w:ascii="Times New Roman" w:eastAsia="Times New Roman" w:hAnsi="Times New Roman" w:cs="Times New Roman"/>
          <w:color w:val="212121"/>
          <w:sz w:val="28"/>
          <w:szCs w:val="28"/>
        </w:rPr>
        <w:t>Muzzarino Khaira Akbar</w:t>
      </w:r>
    </w:p>
    <w:p w14:paraId="470A2643" w14:textId="77777777" w:rsidR="00DB3779" w:rsidRPr="00DB3779" w:rsidRDefault="00DB3779">
      <w:pPr>
        <w:shd w:val="clear" w:color="auto" w:fill="FFFFFF"/>
        <w:spacing w:before="240" w:after="240" w:line="360" w:lineRule="auto"/>
        <w:jc w:val="center"/>
        <w:rPr>
          <w:rFonts w:ascii="Times New Roman" w:eastAsia="Times New Roman" w:hAnsi="Times New Roman" w:cs="Times New Roman"/>
          <w:color w:val="212121"/>
          <w:sz w:val="28"/>
          <w:szCs w:val="28"/>
        </w:rPr>
      </w:pPr>
    </w:p>
    <w:p w14:paraId="466BDEFB" w14:textId="77777777" w:rsidR="00530C24" w:rsidRPr="00DB3779" w:rsidRDefault="00530C24">
      <w:pPr>
        <w:shd w:val="clear" w:color="auto" w:fill="FFFFFF"/>
        <w:spacing w:before="240" w:after="240" w:line="360" w:lineRule="auto"/>
        <w:jc w:val="center"/>
        <w:rPr>
          <w:rFonts w:ascii="Times New Roman" w:eastAsia="Times New Roman" w:hAnsi="Times New Roman" w:cs="Times New Roman"/>
          <w:color w:val="212121"/>
          <w:sz w:val="28"/>
          <w:szCs w:val="28"/>
        </w:rPr>
      </w:pPr>
    </w:p>
    <w:p w14:paraId="33561B4D" w14:textId="77777777" w:rsidR="00530C24" w:rsidRPr="00DB3779" w:rsidRDefault="00530C24">
      <w:pPr>
        <w:shd w:val="clear" w:color="auto" w:fill="FFFFFF"/>
        <w:spacing w:before="240" w:after="240" w:line="360" w:lineRule="auto"/>
        <w:jc w:val="center"/>
        <w:rPr>
          <w:rFonts w:ascii="Times New Roman" w:eastAsia="Times New Roman" w:hAnsi="Times New Roman" w:cs="Times New Roman"/>
          <w:color w:val="212121"/>
          <w:sz w:val="28"/>
          <w:szCs w:val="28"/>
        </w:rPr>
      </w:pPr>
    </w:p>
    <w:p w14:paraId="096223D4" w14:textId="5DB4280B" w:rsidR="00530C24" w:rsidRPr="00DB3779" w:rsidRDefault="00530C24">
      <w:pPr>
        <w:shd w:val="clear" w:color="auto" w:fill="FFFFFF"/>
        <w:spacing w:before="240" w:after="240" w:line="360" w:lineRule="auto"/>
        <w:jc w:val="center"/>
        <w:rPr>
          <w:rFonts w:ascii="Times New Roman" w:eastAsia="Times New Roman" w:hAnsi="Times New Roman" w:cs="Times New Roman"/>
          <w:color w:val="212121"/>
          <w:sz w:val="28"/>
          <w:szCs w:val="28"/>
        </w:rPr>
      </w:pPr>
    </w:p>
    <w:p w14:paraId="308278C3" w14:textId="77777777" w:rsidR="00530C24" w:rsidRPr="00DB3779" w:rsidRDefault="00B66CB4">
      <w:pPr>
        <w:pStyle w:val="Heading1"/>
      </w:pPr>
      <w:bookmarkStart w:id="1" w:name="_Toc217489015"/>
      <w:r w:rsidRPr="00DB3779">
        <w:lastRenderedPageBreak/>
        <w:t>ABSTRAK</w:t>
      </w:r>
      <w:bookmarkEnd w:id="1"/>
    </w:p>
    <w:p w14:paraId="372F65CD" w14:textId="64FB8EE7" w:rsidR="00DB3779" w:rsidRPr="00DB3779" w:rsidRDefault="00DB3779" w:rsidP="00DB3779">
      <w:pPr>
        <w:rPr>
          <w:rFonts w:ascii="Times New Roman" w:hAnsi="Times New Roman" w:cs="Times New Roman"/>
          <w:sz w:val="24"/>
          <w:szCs w:val="24"/>
        </w:rPr>
      </w:pPr>
      <w:r w:rsidRPr="00DB3779">
        <w:rPr>
          <w:rFonts w:ascii="Times New Roman" w:hAnsi="Times New Roman" w:cs="Times New Roman"/>
          <w:sz w:val="24"/>
          <w:szCs w:val="24"/>
        </w:rPr>
        <w:t>API ini memungkinkan pengguna untuk memindai kode QR yang terkait dengan aset dan mengelola permintaan pekerjaan pemeliharaan, status pekerjaan, serta histori pekerjaan terkait aset tersebut.</w:t>
      </w:r>
    </w:p>
    <w:p w14:paraId="185F8D03" w14:textId="77777777" w:rsidR="00530C24" w:rsidRPr="00DB3779" w:rsidRDefault="00530C24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4B15A19" w14:textId="77777777" w:rsidR="00530C24" w:rsidRPr="00DB3779" w:rsidRDefault="00530C24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2DA38CA" w14:textId="77777777" w:rsidR="00530C24" w:rsidRPr="00DB3779" w:rsidRDefault="00530C24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8C170B4" w14:textId="77777777" w:rsidR="00530C24" w:rsidRPr="00DB3779" w:rsidRDefault="00530C24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00D82A1" w14:textId="77777777" w:rsidR="00530C24" w:rsidRPr="00DB3779" w:rsidRDefault="00530C24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1594123" w14:textId="77777777" w:rsidR="00530C24" w:rsidRPr="00DB3779" w:rsidRDefault="00530C24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824D613" w14:textId="77777777" w:rsidR="00530C24" w:rsidRPr="00DB3779" w:rsidRDefault="00530C24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8356221" w14:textId="77777777" w:rsidR="00530C24" w:rsidRPr="00DB3779" w:rsidRDefault="00530C24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30273EA" w14:textId="77777777" w:rsidR="00530C24" w:rsidRPr="00DB3779" w:rsidRDefault="00530C24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25AF74" w14:textId="77777777" w:rsidR="00530C24" w:rsidRPr="00DB3779" w:rsidRDefault="00530C24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0C8A7A4" w14:textId="77777777" w:rsidR="00530C24" w:rsidRPr="00DB3779" w:rsidRDefault="00530C24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CD428C0" w14:textId="77777777" w:rsidR="00530C24" w:rsidRPr="00DB3779" w:rsidRDefault="00530C24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22C44BD" w14:textId="77777777" w:rsidR="00530C24" w:rsidRPr="00DB3779" w:rsidRDefault="00530C24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755CB39" w14:textId="77777777" w:rsidR="00530C24" w:rsidRPr="00DB3779" w:rsidRDefault="00530C24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16204E6" w14:textId="77777777" w:rsidR="00530C24" w:rsidRPr="00DB3779" w:rsidRDefault="00530C24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862D86D" w14:textId="77777777" w:rsidR="00530C24" w:rsidRPr="00DB3779" w:rsidRDefault="00530C24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315A484" w14:textId="77777777" w:rsidR="00530C24" w:rsidRPr="00DB3779" w:rsidRDefault="00530C24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0552A68" w14:textId="77777777" w:rsidR="00530C24" w:rsidRPr="00DB3779" w:rsidRDefault="00530C24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E489213" w14:textId="77777777" w:rsidR="00530C24" w:rsidRPr="00DB3779" w:rsidRDefault="00530C24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118C8E1" w14:textId="77777777" w:rsidR="00530C24" w:rsidRPr="00DB3779" w:rsidRDefault="00530C24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EDF41BF" w14:textId="77777777" w:rsidR="00530C24" w:rsidRPr="00DB3779" w:rsidRDefault="00530C24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5EA0658" w14:textId="77777777" w:rsidR="00530C24" w:rsidRPr="00DB3779" w:rsidRDefault="00530C24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E021C29" w14:textId="77777777" w:rsidR="00530C24" w:rsidRPr="00DB3779" w:rsidRDefault="00530C24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1FF2198" w14:textId="77777777" w:rsidR="00530C24" w:rsidRPr="00DB3779" w:rsidRDefault="00530C24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3B88FBE" w14:textId="77777777" w:rsidR="00530C24" w:rsidRPr="00DB3779" w:rsidRDefault="00530C24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A6F6FD3" w14:textId="77777777" w:rsidR="00530C24" w:rsidRPr="00DB3779" w:rsidRDefault="00530C24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021B89B" w14:textId="77777777" w:rsidR="00530C24" w:rsidRPr="00DB3779" w:rsidRDefault="00530C24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8B41309" w14:textId="77777777" w:rsidR="00530C24" w:rsidRPr="00DB3779" w:rsidRDefault="00530C24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F4B1C82" w14:textId="77777777" w:rsidR="00530C24" w:rsidRPr="00DB3779" w:rsidRDefault="00530C24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9171B4" w14:textId="0F976D29" w:rsidR="00530C24" w:rsidRPr="00DB3779" w:rsidRDefault="00DB3779">
      <w:pPr>
        <w:pStyle w:val="Heading1"/>
      </w:pPr>
      <w:bookmarkStart w:id="2" w:name="_Toc217489016"/>
      <w:r w:rsidRPr="00DB3779">
        <w:t>PENDAHULUAN</w:t>
      </w:r>
      <w:bookmarkEnd w:id="2"/>
    </w:p>
    <w:p w14:paraId="19C3F55D" w14:textId="77777777" w:rsidR="00530C24" w:rsidRPr="00DB3779" w:rsidRDefault="00530C2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CAF4BF1" w14:textId="77777777" w:rsidR="00DB3779" w:rsidRPr="00DB3779" w:rsidRDefault="00DB3779" w:rsidP="00DB3779">
      <w:pPr>
        <w:shd w:val="clear" w:color="auto" w:fill="FFFFFF"/>
        <w:spacing w:after="240" w:line="360" w:lineRule="auto"/>
        <w:ind w:firstLine="720"/>
        <w:jc w:val="both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DB3779">
        <w:rPr>
          <w:rFonts w:ascii="Times New Roman" w:eastAsia="Times New Roman" w:hAnsi="Times New Roman" w:cs="Times New Roman"/>
          <w:color w:val="212121"/>
          <w:sz w:val="24"/>
          <w:szCs w:val="24"/>
        </w:rPr>
        <w:t>Dokumen ini mendeskripsikan antarmuka program aplikasi (API) untuk alur pemindaian QR dan pengelolaan pekerjaan terkait aset melalui platform web/</w:t>
      </w:r>
      <w:proofErr w:type="spellStart"/>
      <w:r w:rsidRPr="00DB3779">
        <w:rPr>
          <w:rFonts w:ascii="Times New Roman" w:eastAsia="Times New Roman" w:hAnsi="Times New Roman" w:cs="Times New Roman"/>
          <w:color w:val="212121"/>
          <w:sz w:val="24"/>
          <w:szCs w:val="24"/>
        </w:rPr>
        <w:t>mobile</w:t>
      </w:r>
      <w:proofErr w:type="spellEnd"/>
      <w:r w:rsidRPr="00DB3779">
        <w:rPr>
          <w:rFonts w:ascii="Times New Roman" w:eastAsia="Times New Roman" w:hAnsi="Times New Roman" w:cs="Times New Roman"/>
          <w:color w:val="212121"/>
          <w:sz w:val="24"/>
          <w:szCs w:val="24"/>
        </w:rPr>
        <w:t>.</w:t>
      </w:r>
    </w:p>
    <w:p w14:paraId="728359EB" w14:textId="0C01198C" w:rsidR="00530C24" w:rsidRPr="00DB3779" w:rsidRDefault="00DB3779" w:rsidP="00DB3779">
      <w:pPr>
        <w:shd w:val="clear" w:color="auto" w:fill="FFFFFF"/>
        <w:spacing w:after="240" w:line="360" w:lineRule="auto"/>
        <w:ind w:firstLine="720"/>
        <w:jc w:val="both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DB3779">
        <w:rPr>
          <w:rFonts w:ascii="Times New Roman" w:eastAsia="Times New Roman" w:hAnsi="Times New Roman" w:cs="Times New Roman"/>
          <w:color w:val="212121"/>
          <w:sz w:val="24"/>
          <w:szCs w:val="24"/>
        </w:rPr>
        <w:t>Tujuan dokumentasi ini adalah untuk memberikan pedoman bagi pengembang dalam mengintegrasikan dan memanfaatkan API untuk mengelola pemeliharaan aset berbasis QR.</w:t>
      </w:r>
      <w:r w:rsidR="00B66CB4" w:rsidRPr="00DB3779">
        <w:rPr>
          <w:rFonts w:ascii="Times New Roman" w:eastAsia="Times New Roman" w:hAnsi="Times New Roman" w:cs="Times New Roman"/>
          <w:color w:val="212121"/>
          <w:sz w:val="24"/>
          <w:szCs w:val="24"/>
        </w:rPr>
        <w:tab/>
      </w:r>
      <w:r w:rsidR="00B66CB4" w:rsidRPr="00DB3779">
        <w:rPr>
          <w:rFonts w:ascii="Times New Roman" w:eastAsia="Times New Roman" w:hAnsi="Times New Roman" w:cs="Times New Roman"/>
          <w:color w:val="212121"/>
          <w:sz w:val="24"/>
          <w:szCs w:val="24"/>
        </w:rPr>
        <w:tab/>
      </w:r>
      <w:r w:rsidR="00B66CB4" w:rsidRPr="00DB3779">
        <w:rPr>
          <w:rFonts w:ascii="Times New Roman" w:eastAsia="Times New Roman" w:hAnsi="Times New Roman" w:cs="Times New Roman"/>
          <w:color w:val="212121"/>
          <w:sz w:val="24"/>
          <w:szCs w:val="24"/>
        </w:rPr>
        <w:tab/>
      </w:r>
      <w:r w:rsidR="00B66CB4" w:rsidRPr="00DB3779">
        <w:rPr>
          <w:rFonts w:ascii="Times New Roman" w:eastAsia="Times New Roman" w:hAnsi="Times New Roman" w:cs="Times New Roman"/>
          <w:color w:val="212121"/>
          <w:sz w:val="24"/>
          <w:szCs w:val="24"/>
        </w:rPr>
        <w:tab/>
      </w:r>
      <w:r w:rsidR="00B66CB4" w:rsidRPr="00DB3779">
        <w:rPr>
          <w:rFonts w:ascii="Times New Roman" w:eastAsia="Times New Roman" w:hAnsi="Times New Roman" w:cs="Times New Roman"/>
          <w:color w:val="212121"/>
          <w:sz w:val="24"/>
          <w:szCs w:val="24"/>
        </w:rPr>
        <w:tab/>
      </w:r>
    </w:p>
    <w:p w14:paraId="341D933E" w14:textId="77777777" w:rsidR="00530C24" w:rsidRPr="00DB3779" w:rsidRDefault="00530C24">
      <w:pPr>
        <w:shd w:val="clear" w:color="auto" w:fill="FFFFFF"/>
        <w:spacing w:after="240" w:line="360" w:lineRule="auto"/>
        <w:jc w:val="both"/>
        <w:rPr>
          <w:rFonts w:ascii="Times New Roman" w:eastAsia="Times New Roman" w:hAnsi="Times New Roman" w:cs="Times New Roman"/>
          <w:color w:val="212121"/>
          <w:sz w:val="24"/>
          <w:szCs w:val="24"/>
        </w:rPr>
      </w:pPr>
    </w:p>
    <w:p w14:paraId="6DA68990" w14:textId="77777777" w:rsidR="00530C24" w:rsidRPr="00DB3779" w:rsidRDefault="00B66CB4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DB3779">
        <w:rPr>
          <w:rFonts w:ascii="Times New Roman" w:hAnsi="Times New Roman" w:cs="Times New Roman"/>
        </w:rPr>
        <w:br w:type="page"/>
      </w:r>
    </w:p>
    <w:p w14:paraId="28F84390" w14:textId="77777777" w:rsidR="00530C24" w:rsidRPr="00DB3779" w:rsidRDefault="00B66CB4">
      <w:pPr>
        <w:pStyle w:val="Heading1"/>
        <w:rPr>
          <w:sz w:val="24"/>
          <w:szCs w:val="24"/>
        </w:rPr>
      </w:pPr>
      <w:bookmarkStart w:id="3" w:name="_Toc217489017"/>
      <w:r w:rsidRPr="00DB3779">
        <w:lastRenderedPageBreak/>
        <w:t>DAFTAR ISI</w:t>
      </w:r>
      <w:bookmarkEnd w:id="3"/>
    </w:p>
    <w:p w14:paraId="5744B4AB" w14:textId="77777777" w:rsidR="00530C24" w:rsidRPr="00DB3779" w:rsidRDefault="00530C24">
      <w:pPr>
        <w:spacing w:line="360" w:lineRule="auto"/>
        <w:rPr>
          <w:rFonts w:ascii="Times New Roman" w:hAnsi="Times New Roman" w:cs="Times New Roman"/>
        </w:rPr>
      </w:pPr>
    </w:p>
    <w:sdt>
      <w:sdtPr>
        <w:rPr>
          <w:rFonts w:ascii="Times New Roman" w:hAnsi="Times New Roman" w:cs="Times New Roman"/>
        </w:rPr>
        <w:id w:val="-1018237354"/>
        <w:docPartObj>
          <w:docPartGallery w:val="Table of Contents"/>
          <w:docPartUnique/>
        </w:docPartObj>
      </w:sdtPr>
      <w:sdtContent>
        <w:p w14:paraId="3A62ACED" w14:textId="6CA513FA" w:rsidR="00D04971" w:rsidRDefault="00B66CB4">
          <w:pPr>
            <w:pStyle w:val="TOC1"/>
            <w:tabs>
              <w:tab w:val="right" w:pos="79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DB3779">
            <w:rPr>
              <w:rFonts w:ascii="Times New Roman" w:hAnsi="Times New Roman" w:cs="Times New Roman"/>
            </w:rPr>
            <w:fldChar w:fldCharType="begin"/>
          </w:r>
          <w:r w:rsidRPr="00DB3779">
            <w:rPr>
              <w:rFonts w:ascii="Times New Roman" w:hAnsi="Times New Roman" w:cs="Times New Roman"/>
            </w:rPr>
            <w:instrText xml:space="preserve"> TOC \h \u \z \t "Heading 1,1,Heading 2,2,Heading 3,3,Heading 4,4,Heading 5,5,Heading 6,6,"</w:instrText>
          </w:r>
          <w:r w:rsidRPr="00DB3779">
            <w:rPr>
              <w:rFonts w:ascii="Times New Roman" w:hAnsi="Times New Roman" w:cs="Times New Roman"/>
            </w:rPr>
            <w:fldChar w:fldCharType="separate"/>
          </w:r>
          <w:hyperlink w:anchor="_Toc217489015" w:history="1">
            <w:r w:rsidR="00D04971" w:rsidRPr="00267F03">
              <w:rPr>
                <w:rStyle w:val="Hyperlink"/>
                <w:noProof/>
              </w:rPr>
              <w:t>ABSTRAK</w:t>
            </w:r>
            <w:r w:rsidR="00D04971">
              <w:rPr>
                <w:noProof/>
                <w:webHidden/>
              </w:rPr>
              <w:tab/>
            </w:r>
            <w:r w:rsidR="00D04971">
              <w:rPr>
                <w:noProof/>
                <w:webHidden/>
              </w:rPr>
              <w:fldChar w:fldCharType="begin"/>
            </w:r>
            <w:r w:rsidR="00D04971">
              <w:rPr>
                <w:noProof/>
                <w:webHidden/>
              </w:rPr>
              <w:instrText xml:space="preserve"> PAGEREF _Toc217489015 \h </w:instrText>
            </w:r>
            <w:r w:rsidR="00D04971">
              <w:rPr>
                <w:noProof/>
                <w:webHidden/>
              </w:rPr>
            </w:r>
            <w:r w:rsidR="00D04971">
              <w:rPr>
                <w:noProof/>
                <w:webHidden/>
              </w:rPr>
              <w:fldChar w:fldCharType="separate"/>
            </w:r>
            <w:r w:rsidR="00D04971">
              <w:rPr>
                <w:noProof/>
                <w:webHidden/>
              </w:rPr>
              <w:t>2</w:t>
            </w:r>
            <w:r w:rsidR="00D04971">
              <w:rPr>
                <w:noProof/>
                <w:webHidden/>
              </w:rPr>
              <w:fldChar w:fldCharType="end"/>
            </w:r>
          </w:hyperlink>
        </w:p>
        <w:p w14:paraId="7690DAD5" w14:textId="51F811CA" w:rsidR="00D04971" w:rsidRDefault="00D04971">
          <w:pPr>
            <w:pStyle w:val="TOC1"/>
            <w:tabs>
              <w:tab w:val="right" w:pos="79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489016" w:history="1">
            <w:r w:rsidRPr="00267F03">
              <w:rPr>
                <w:rStyle w:val="Hyperlink"/>
                <w:noProof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_Toc217489016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81C4F" w14:textId="0E72A67B" w:rsidR="00D04971" w:rsidRDefault="00D04971">
          <w:pPr>
            <w:pStyle w:val="TOC1"/>
            <w:tabs>
              <w:tab w:val="right" w:pos="79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489017" w:history="1">
            <w:r w:rsidRPr="00267F03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_Toc217489017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2D126" w14:textId="69431A9C" w:rsidR="00D04971" w:rsidRDefault="00D04971">
          <w:pPr>
            <w:pStyle w:val="TOC1"/>
            <w:tabs>
              <w:tab w:val="right" w:pos="79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489018" w:history="1">
            <w:r w:rsidRPr="00267F03">
              <w:rPr>
                <w:rStyle w:val="Hyperlink"/>
                <w:noProof/>
              </w:rPr>
              <w:t>SPESIFIKASI TEKNIS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_Toc217489018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E7F76" w14:textId="7172E4F8" w:rsidR="00D04971" w:rsidRDefault="00D04971">
          <w:pPr>
            <w:pStyle w:val="TOC2"/>
            <w:tabs>
              <w:tab w:val="left" w:pos="960"/>
              <w:tab w:val="right" w:pos="79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489019" w:history="1">
            <w:r w:rsidRPr="00267F03">
              <w:rPr>
                <w:rStyle w:val="Hyperlink"/>
                <w:b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67F03">
              <w:rPr>
                <w:rStyle w:val="Hyperlink"/>
                <w:b/>
                <w:noProof/>
              </w:rPr>
              <w:t>Autentikasi &amp; Otorisasi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_Toc217489019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CB7D9" w14:textId="6F4A6476" w:rsidR="00D04971" w:rsidRDefault="00D04971">
          <w:pPr>
            <w:pStyle w:val="TOC2"/>
            <w:tabs>
              <w:tab w:val="left" w:pos="960"/>
              <w:tab w:val="right" w:pos="79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489020" w:history="1">
            <w:r w:rsidRPr="00267F03">
              <w:rPr>
                <w:rStyle w:val="Hyperlink"/>
                <w:b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67F03">
              <w:rPr>
                <w:rStyle w:val="Hyperlink"/>
                <w:b/>
                <w:noProof/>
              </w:rPr>
              <w:t>Base URL &amp; Konvensi URI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_Toc217489020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5BB79" w14:textId="6A3554D6" w:rsidR="00D04971" w:rsidRDefault="00D04971">
          <w:pPr>
            <w:pStyle w:val="TOC2"/>
            <w:tabs>
              <w:tab w:val="left" w:pos="960"/>
              <w:tab w:val="right" w:pos="79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489021" w:history="1">
            <w:r w:rsidRPr="00267F03">
              <w:rPr>
                <w:rStyle w:val="Hyperlink"/>
                <w:b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67F03">
              <w:rPr>
                <w:rStyle w:val="Hyperlink"/>
                <w:b/>
                <w:noProof/>
              </w:rPr>
              <w:t>Daftar endpoint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_Toc217489021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60146" w14:textId="172D76CA" w:rsidR="00D04971" w:rsidRDefault="00D04971">
          <w:pPr>
            <w:pStyle w:val="TOC2"/>
            <w:tabs>
              <w:tab w:val="left" w:pos="960"/>
              <w:tab w:val="right" w:pos="79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489022" w:history="1">
            <w:r w:rsidRPr="00267F03">
              <w:rPr>
                <w:rStyle w:val="Hyperlink"/>
                <w:b/>
                <w:noProof/>
              </w:rPr>
              <w:t>1.4.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67F03">
              <w:rPr>
                <w:rStyle w:val="Hyperlink"/>
                <w:b/>
                <w:noProof/>
              </w:rPr>
              <w:t>Format Request and 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_Toc217489022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BBF0F" w14:textId="2BA536D7" w:rsidR="00D04971" w:rsidRDefault="00D04971">
          <w:pPr>
            <w:pStyle w:val="TOC2"/>
            <w:tabs>
              <w:tab w:val="left" w:pos="960"/>
              <w:tab w:val="right" w:pos="79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489023" w:history="1">
            <w:r w:rsidRPr="00267F03">
              <w:rPr>
                <w:rStyle w:val="Hyperlink"/>
                <w:b/>
                <w:noProof/>
              </w:rPr>
              <w:t>1.5.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67F03">
              <w:rPr>
                <w:rStyle w:val="Hyperlink"/>
                <w:b/>
                <w:noProof/>
              </w:rPr>
              <w:t>Alur &amp; Skema Transaksi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_Toc217489023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D7A1E" w14:textId="2FBD6A57" w:rsidR="00D04971" w:rsidRDefault="00D04971">
          <w:pPr>
            <w:pStyle w:val="TOC2"/>
            <w:tabs>
              <w:tab w:val="left" w:pos="960"/>
              <w:tab w:val="right" w:pos="79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489024" w:history="1">
            <w:r w:rsidRPr="00267F03">
              <w:rPr>
                <w:rStyle w:val="Hyperlink"/>
                <w:b/>
                <w:noProof/>
              </w:rPr>
              <w:t>1.6.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67F03">
              <w:rPr>
                <w:rStyle w:val="Hyperlink"/>
                <w:b/>
                <w:noProof/>
              </w:rPr>
              <w:t>Riwayat Versi (Changelog)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_Toc217489024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2984F" w14:textId="3459D647" w:rsidR="00D04971" w:rsidRDefault="00D04971">
          <w:pPr>
            <w:pStyle w:val="TOC2"/>
            <w:tabs>
              <w:tab w:val="left" w:pos="960"/>
              <w:tab w:val="right" w:pos="79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7489025" w:history="1">
            <w:r w:rsidRPr="00267F03">
              <w:rPr>
                <w:rStyle w:val="Hyperlink"/>
                <w:b/>
                <w:noProof/>
              </w:rPr>
              <w:t>1.7.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67F03">
              <w:rPr>
                <w:rStyle w:val="Hyperlink"/>
                <w:b/>
                <w:noProof/>
              </w:rPr>
              <w:t>User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_Toc217489025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24349" w14:textId="7DD9C625" w:rsidR="00530C24" w:rsidRPr="00DB3779" w:rsidRDefault="00B66CB4">
          <w:pPr>
            <w:tabs>
              <w:tab w:val="right" w:pos="7937"/>
            </w:tabs>
            <w:spacing w:before="60" w:after="80" w:line="36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DB3779">
            <w:rPr>
              <w:rFonts w:ascii="Times New Roman" w:hAnsi="Times New Roman" w:cs="Times New Roman"/>
            </w:rPr>
            <w:fldChar w:fldCharType="end"/>
          </w:r>
        </w:p>
      </w:sdtContent>
    </w:sdt>
    <w:p w14:paraId="5ADC40FA" w14:textId="77777777" w:rsidR="00530C24" w:rsidRPr="00DB3779" w:rsidRDefault="00530C24">
      <w:pPr>
        <w:shd w:val="clear" w:color="auto" w:fill="FFFFFF"/>
        <w:spacing w:after="240" w:line="360" w:lineRule="auto"/>
        <w:rPr>
          <w:rFonts w:ascii="Times New Roman" w:hAnsi="Times New Roman" w:cs="Times New Roman"/>
        </w:rPr>
      </w:pPr>
    </w:p>
    <w:p w14:paraId="4EB5A198" w14:textId="77777777" w:rsidR="00530C24" w:rsidRPr="00DB3779" w:rsidRDefault="00530C24">
      <w:pPr>
        <w:shd w:val="clear" w:color="auto" w:fill="FFFFFF"/>
        <w:spacing w:after="240" w:line="360" w:lineRule="auto"/>
        <w:rPr>
          <w:rFonts w:ascii="Times New Roman" w:hAnsi="Times New Roman" w:cs="Times New Roman"/>
        </w:rPr>
      </w:pPr>
    </w:p>
    <w:p w14:paraId="290517D7" w14:textId="77777777" w:rsidR="00530C24" w:rsidRPr="00DB3779" w:rsidRDefault="00530C24">
      <w:pPr>
        <w:shd w:val="clear" w:color="auto" w:fill="FFFFFF"/>
        <w:spacing w:after="240" w:line="360" w:lineRule="auto"/>
        <w:rPr>
          <w:rFonts w:ascii="Times New Roman" w:hAnsi="Times New Roman" w:cs="Times New Roman"/>
        </w:rPr>
      </w:pPr>
    </w:p>
    <w:p w14:paraId="44768B63" w14:textId="41B83D00" w:rsidR="00530C24" w:rsidRPr="00DB3779" w:rsidRDefault="00B66CB4" w:rsidP="00DB3779">
      <w:pPr>
        <w:pStyle w:val="Heading1"/>
        <w:jc w:val="left"/>
        <w:rPr>
          <w:color w:val="212121"/>
          <w:sz w:val="24"/>
          <w:szCs w:val="24"/>
        </w:rPr>
      </w:pPr>
      <w:r w:rsidRPr="00DB3779">
        <w:br w:type="page"/>
      </w:r>
    </w:p>
    <w:p w14:paraId="1FE54396" w14:textId="7737D55D" w:rsidR="00530C24" w:rsidRPr="00DB3779" w:rsidRDefault="00530C24">
      <w:pPr>
        <w:rPr>
          <w:rFonts w:ascii="Times New Roman" w:eastAsia="Times New Roman" w:hAnsi="Times New Roman" w:cs="Times New Roman"/>
          <w:sz w:val="28"/>
          <w:szCs w:val="28"/>
        </w:rPr>
        <w:sectPr w:rsidR="00530C24" w:rsidRPr="00DB3779">
          <w:footerReference w:type="default" r:id="rId9"/>
          <w:pgSz w:w="11909" w:h="16834"/>
          <w:pgMar w:top="2267" w:right="1700" w:bottom="1700" w:left="2267" w:header="720" w:footer="720" w:gutter="0"/>
          <w:pgNumType w:start="1"/>
          <w:cols w:space="720"/>
          <w:titlePg/>
        </w:sectPr>
      </w:pPr>
    </w:p>
    <w:p w14:paraId="46BB837B" w14:textId="66792D3F" w:rsidR="00DB3779" w:rsidRDefault="00DB3779" w:rsidP="00DB3779">
      <w:pPr>
        <w:pStyle w:val="Heading1"/>
        <w:rPr>
          <w:color w:val="212121"/>
          <w:sz w:val="24"/>
          <w:szCs w:val="24"/>
        </w:rPr>
      </w:pPr>
      <w:bookmarkStart w:id="4" w:name="_Toc217489018"/>
      <w:r w:rsidRPr="00DB3779">
        <w:lastRenderedPageBreak/>
        <w:t>SPESIFIKASI TEKNI</w:t>
      </w:r>
      <w:r>
        <w:t>S</w:t>
      </w:r>
      <w:bookmarkEnd w:id="4"/>
    </w:p>
    <w:p w14:paraId="4124B686" w14:textId="5FEC18A4" w:rsidR="00DB3779" w:rsidRDefault="00DB3779" w:rsidP="00DB3779">
      <w:pPr>
        <w:rPr>
          <w:rFonts w:ascii="Times New Roman" w:hAnsi="Times New Roman" w:cs="Times New Roman"/>
        </w:rPr>
      </w:pPr>
      <w:r w:rsidRPr="00DB3779">
        <w:rPr>
          <w:rFonts w:ascii="Times New Roman" w:hAnsi="Times New Roman" w:cs="Times New Roman"/>
        </w:rPr>
        <w:t xml:space="preserve">Spesifikasi teknis API ini mengacu pada standar yang digunakan oleh pengembang web dan aplikasi </w:t>
      </w:r>
      <w:proofErr w:type="spellStart"/>
      <w:r w:rsidRPr="00DB3779">
        <w:rPr>
          <w:rFonts w:ascii="Times New Roman" w:hAnsi="Times New Roman" w:cs="Times New Roman"/>
        </w:rPr>
        <w:t>mobile</w:t>
      </w:r>
      <w:proofErr w:type="spellEnd"/>
      <w:r w:rsidRPr="00DB3779">
        <w:rPr>
          <w:rFonts w:ascii="Times New Roman" w:hAnsi="Times New Roman" w:cs="Times New Roman"/>
        </w:rPr>
        <w:t xml:space="preserve"> untuk memastikan konsistensi dan keberhasilan implementasi</w:t>
      </w:r>
    </w:p>
    <w:p w14:paraId="672632A0" w14:textId="77777777" w:rsidR="00D04971" w:rsidRPr="00DB3779" w:rsidRDefault="00D04971" w:rsidP="00DB3779">
      <w:pPr>
        <w:rPr>
          <w:rFonts w:ascii="Times New Roman" w:hAnsi="Times New Roman" w:cs="Times New Roman"/>
        </w:rPr>
      </w:pPr>
    </w:p>
    <w:p w14:paraId="28F6CED8" w14:textId="4E8997C7" w:rsidR="00530C24" w:rsidRPr="00DB3779" w:rsidRDefault="00DB3779">
      <w:pPr>
        <w:pStyle w:val="Heading2"/>
        <w:numPr>
          <w:ilvl w:val="1"/>
          <w:numId w:val="3"/>
        </w:numPr>
        <w:spacing w:after="0"/>
        <w:jc w:val="both"/>
        <w:rPr>
          <w:sz w:val="24"/>
          <w:szCs w:val="24"/>
        </w:rPr>
      </w:pPr>
      <w:bookmarkStart w:id="5" w:name="_Toc217489019"/>
      <w:proofErr w:type="spellStart"/>
      <w:r w:rsidRPr="00DB3779">
        <w:rPr>
          <w:b/>
        </w:rPr>
        <w:t>Autentikasi</w:t>
      </w:r>
      <w:proofErr w:type="spellEnd"/>
      <w:r w:rsidRPr="00DB3779">
        <w:rPr>
          <w:b/>
        </w:rPr>
        <w:t xml:space="preserve"> &amp; Otorisasi</w:t>
      </w:r>
      <w:bookmarkEnd w:id="5"/>
      <w:r w:rsidR="00B66CB4" w:rsidRPr="00DB3779">
        <w:rPr>
          <w:sz w:val="24"/>
          <w:szCs w:val="24"/>
        </w:rPr>
        <w:tab/>
      </w:r>
    </w:p>
    <w:p w14:paraId="4031624E" w14:textId="77777777" w:rsidR="00DB3779" w:rsidRPr="00DB3779" w:rsidRDefault="00DB3779" w:rsidP="00DB3779">
      <w:pPr>
        <w:shd w:val="clear" w:color="auto" w:fill="FFFFFF"/>
        <w:spacing w:line="36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B3779">
        <w:rPr>
          <w:rFonts w:ascii="Times New Roman" w:eastAsia="Times New Roman" w:hAnsi="Times New Roman" w:cs="Times New Roman"/>
          <w:sz w:val="24"/>
          <w:szCs w:val="24"/>
        </w:rPr>
        <w:t xml:space="preserve">Semua permintaan API memerlukan </w:t>
      </w:r>
      <w:proofErr w:type="spellStart"/>
      <w:r w:rsidRPr="00DB3779">
        <w:rPr>
          <w:rFonts w:ascii="Times New Roman" w:eastAsia="Times New Roman" w:hAnsi="Times New Roman" w:cs="Times New Roman"/>
          <w:sz w:val="24"/>
          <w:szCs w:val="24"/>
        </w:rPr>
        <w:t>autentikasi</w:t>
      </w:r>
      <w:proofErr w:type="spellEnd"/>
      <w:r w:rsidRPr="00DB3779">
        <w:rPr>
          <w:rFonts w:ascii="Times New Roman" w:eastAsia="Times New Roman" w:hAnsi="Times New Roman" w:cs="Times New Roman"/>
          <w:sz w:val="24"/>
          <w:szCs w:val="24"/>
        </w:rPr>
        <w:t xml:space="preserve"> menggunakan </w:t>
      </w:r>
      <w:proofErr w:type="spellStart"/>
      <w:r w:rsidRPr="00DB3779">
        <w:rPr>
          <w:rFonts w:ascii="Times New Roman" w:eastAsia="Times New Roman" w:hAnsi="Times New Roman" w:cs="Times New Roman"/>
          <w:sz w:val="24"/>
          <w:szCs w:val="24"/>
        </w:rPr>
        <w:t>Bearer</w:t>
      </w:r>
      <w:proofErr w:type="spellEnd"/>
      <w:r w:rsidRPr="00DB37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3779">
        <w:rPr>
          <w:rFonts w:ascii="Times New Roman" w:eastAsia="Times New Roman" w:hAnsi="Times New Roman" w:cs="Times New Roman"/>
          <w:sz w:val="24"/>
          <w:szCs w:val="24"/>
        </w:rPr>
        <w:t>Token</w:t>
      </w:r>
      <w:proofErr w:type="spellEnd"/>
      <w:r w:rsidRPr="00DB3779">
        <w:rPr>
          <w:rFonts w:ascii="Times New Roman" w:eastAsia="Times New Roman" w:hAnsi="Times New Roman" w:cs="Times New Roman"/>
          <w:sz w:val="24"/>
          <w:szCs w:val="24"/>
        </w:rPr>
        <w:t xml:space="preserve"> yang diteruskan melalui </w:t>
      </w:r>
      <w:proofErr w:type="spellStart"/>
      <w:r w:rsidRPr="00DB3779">
        <w:rPr>
          <w:rFonts w:ascii="Times New Roman" w:eastAsia="Times New Roman" w:hAnsi="Times New Roman" w:cs="Times New Roman"/>
          <w:sz w:val="24"/>
          <w:szCs w:val="24"/>
        </w:rPr>
        <w:t>header</w:t>
      </w:r>
      <w:proofErr w:type="spellEnd"/>
      <w:r w:rsidRPr="00DB3779">
        <w:rPr>
          <w:rFonts w:ascii="Times New Roman" w:eastAsia="Times New Roman" w:hAnsi="Times New Roman" w:cs="Times New Roman"/>
          <w:sz w:val="24"/>
          <w:szCs w:val="24"/>
        </w:rPr>
        <w:t xml:space="preserve"> HTTP '</w:t>
      </w:r>
      <w:proofErr w:type="spellStart"/>
      <w:r w:rsidRPr="00DB3779">
        <w:rPr>
          <w:rFonts w:ascii="Times New Roman" w:eastAsia="Times New Roman" w:hAnsi="Times New Roman" w:cs="Times New Roman"/>
          <w:sz w:val="24"/>
          <w:szCs w:val="24"/>
        </w:rPr>
        <w:t>Authorization</w:t>
      </w:r>
      <w:proofErr w:type="spellEnd"/>
      <w:r w:rsidRPr="00DB3779">
        <w:rPr>
          <w:rFonts w:ascii="Times New Roman" w:eastAsia="Times New Roman" w:hAnsi="Times New Roman" w:cs="Times New Roman"/>
          <w:sz w:val="24"/>
          <w:szCs w:val="24"/>
        </w:rPr>
        <w:t>'.</w:t>
      </w:r>
    </w:p>
    <w:p w14:paraId="419510B2" w14:textId="77777777" w:rsidR="00DB3779" w:rsidRPr="00DB3779" w:rsidRDefault="00DB3779" w:rsidP="00DB3779">
      <w:pPr>
        <w:shd w:val="clear" w:color="auto" w:fill="FFFFFF"/>
        <w:spacing w:line="36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B3779">
        <w:rPr>
          <w:rFonts w:ascii="Times New Roman" w:eastAsia="Times New Roman" w:hAnsi="Times New Roman" w:cs="Times New Roman"/>
          <w:sz w:val="24"/>
          <w:szCs w:val="24"/>
        </w:rPr>
        <w:t xml:space="preserve">Contoh </w:t>
      </w:r>
      <w:proofErr w:type="spellStart"/>
      <w:r w:rsidRPr="00DB3779">
        <w:rPr>
          <w:rFonts w:ascii="Times New Roman" w:eastAsia="Times New Roman" w:hAnsi="Times New Roman" w:cs="Times New Roman"/>
          <w:sz w:val="24"/>
          <w:szCs w:val="24"/>
        </w:rPr>
        <w:t>header</w:t>
      </w:r>
      <w:proofErr w:type="spellEnd"/>
      <w:r w:rsidRPr="00DB37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3779">
        <w:rPr>
          <w:rFonts w:ascii="Times New Roman" w:eastAsia="Times New Roman" w:hAnsi="Times New Roman" w:cs="Times New Roman"/>
          <w:sz w:val="24"/>
          <w:szCs w:val="24"/>
        </w:rPr>
        <w:t>autentikasi</w:t>
      </w:r>
      <w:proofErr w:type="spellEnd"/>
      <w:r w:rsidRPr="00DB377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0EAE45A6" w14:textId="77777777" w:rsidR="00DB3779" w:rsidRPr="00DB3779" w:rsidRDefault="00DB3779" w:rsidP="00DB3779">
      <w:pPr>
        <w:shd w:val="clear" w:color="auto" w:fill="FFFFFF"/>
        <w:spacing w:line="36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B3779">
        <w:rPr>
          <w:rFonts w:ascii="Times New Roman" w:eastAsia="Times New Roman" w:hAnsi="Times New Roman" w:cs="Times New Roman"/>
          <w:sz w:val="24"/>
          <w:szCs w:val="24"/>
        </w:rPr>
        <w:t>Authorization</w:t>
      </w:r>
      <w:proofErr w:type="spellEnd"/>
      <w:r w:rsidRPr="00DB377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B3779">
        <w:rPr>
          <w:rFonts w:ascii="Times New Roman" w:eastAsia="Times New Roman" w:hAnsi="Times New Roman" w:cs="Times New Roman"/>
          <w:sz w:val="24"/>
          <w:szCs w:val="24"/>
        </w:rPr>
        <w:t>Bearer</w:t>
      </w:r>
      <w:proofErr w:type="spellEnd"/>
      <w:r w:rsidRPr="00DB3779">
        <w:rPr>
          <w:rFonts w:ascii="Times New Roman" w:eastAsia="Times New Roman" w:hAnsi="Times New Roman" w:cs="Times New Roman"/>
          <w:sz w:val="24"/>
          <w:szCs w:val="24"/>
        </w:rPr>
        <w:t xml:space="preserve"> &lt;</w:t>
      </w:r>
      <w:proofErr w:type="spellStart"/>
      <w:r w:rsidRPr="00DB3779">
        <w:rPr>
          <w:rFonts w:ascii="Times New Roman" w:eastAsia="Times New Roman" w:hAnsi="Times New Roman" w:cs="Times New Roman"/>
          <w:sz w:val="24"/>
          <w:szCs w:val="24"/>
        </w:rPr>
        <w:t>access_token</w:t>
      </w:r>
      <w:proofErr w:type="spellEnd"/>
      <w:r w:rsidRPr="00DB3779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6FBB6A8B" w14:textId="4EB2A1A2" w:rsidR="00530C24" w:rsidRPr="00DB3779" w:rsidRDefault="00DB3779" w:rsidP="00DB3779">
      <w:pPr>
        <w:shd w:val="clear" w:color="auto" w:fill="FFFFFF"/>
        <w:spacing w:line="360" w:lineRule="auto"/>
        <w:ind w:left="992"/>
        <w:jc w:val="both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proofErr w:type="spellStart"/>
      <w:r w:rsidRPr="00DB3779">
        <w:rPr>
          <w:rFonts w:ascii="Times New Roman" w:eastAsia="Times New Roman" w:hAnsi="Times New Roman" w:cs="Times New Roman"/>
          <w:sz w:val="24"/>
          <w:szCs w:val="24"/>
        </w:rPr>
        <w:t>Token</w:t>
      </w:r>
      <w:proofErr w:type="spellEnd"/>
      <w:r w:rsidRPr="00DB3779">
        <w:rPr>
          <w:rFonts w:ascii="Times New Roman" w:eastAsia="Times New Roman" w:hAnsi="Times New Roman" w:cs="Times New Roman"/>
          <w:sz w:val="24"/>
          <w:szCs w:val="24"/>
        </w:rPr>
        <w:t xml:space="preserve"> ini didapat setelah </w:t>
      </w:r>
      <w:proofErr w:type="spellStart"/>
      <w:r w:rsidRPr="00DB3779">
        <w:rPr>
          <w:rFonts w:ascii="Times New Roman" w:eastAsia="Times New Roman" w:hAnsi="Times New Roman" w:cs="Times New Roman"/>
          <w:sz w:val="24"/>
          <w:szCs w:val="24"/>
        </w:rPr>
        <w:t>login</w:t>
      </w:r>
      <w:proofErr w:type="spellEnd"/>
      <w:r w:rsidRPr="00DB3779">
        <w:rPr>
          <w:rFonts w:ascii="Times New Roman" w:eastAsia="Times New Roman" w:hAnsi="Times New Roman" w:cs="Times New Roman"/>
          <w:sz w:val="24"/>
          <w:szCs w:val="24"/>
        </w:rPr>
        <w:t xml:space="preserve"> pengguna berhasil.</w:t>
      </w:r>
    </w:p>
    <w:p w14:paraId="03F35BB9" w14:textId="0B3C8846" w:rsidR="00530C24" w:rsidRPr="00DB3779" w:rsidRDefault="00DB3779">
      <w:pPr>
        <w:pStyle w:val="Heading2"/>
        <w:numPr>
          <w:ilvl w:val="1"/>
          <w:numId w:val="3"/>
        </w:numPr>
        <w:rPr>
          <w:b/>
        </w:rPr>
      </w:pPr>
      <w:bookmarkStart w:id="6" w:name="_Toc217489020"/>
      <w:r w:rsidRPr="00DB3779">
        <w:rPr>
          <w:b/>
        </w:rPr>
        <w:t>Base URL &amp; Konvensi URI</w:t>
      </w:r>
      <w:bookmarkEnd w:id="6"/>
    </w:p>
    <w:p w14:paraId="116F6D1E" w14:textId="77777777" w:rsidR="00DB3779" w:rsidRPr="00DB3779" w:rsidRDefault="00DB3779" w:rsidP="00DB3779">
      <w:pPr>
        <w:shd w:val="clear" w:color="auto" w:fill="FFFFFF"/>
        <w:spacing w:line="360" w:lineRule="auto"/>
        <w:ind w:left="450"/>
        <w:jc w:val="both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DB3779">
        <w:rPr>
          <w:rFonts w:ascii="Times New Roman" w:eastAsia="Times New Roman" w:hAnsi="Times New Roman" w:cs="Times New Roman"/>
          <w:color w:val="212121"/>
          <w:sz w:val="24"/>
          <w:szCs w:val="24"/>
        </w:rPr>
        <w:t>Base URL API ini adalah: [</w:t>
      </w:r>
      <w:proofErr w:type="spellStart"/>
      <w:r w:rsidRPr="00DB3779">
        <w:rPr>
          <w:rFonts w:ascii="Times New Roman" w:eastAsia="Times New Roman" w:hAnsi="Times New Roman" w:cs="Times New Roman"/>
          <w:color w:val="212121"/>
          <w:sz w:val="24"/>
          <w:szCs w:val="24"/>
        </w:rPr>
        <w:t>Base_URL</w:t>
      </w:r>
      <w:proofErr w:type="spellEnd"/>
      <w:r w:rsidRPr="00DB3779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]. Semua </w:t>
      </w:r>
      <w:proofErr w:type="spellStart"/>
      <w:r w:rsidRPr="00DB3779">
        <w:rPr>
          <w:rFonts w:ascii="Times New Roman" w:eastAsia="Times New Roman" w:hAnsi="Times New Roman" w:cs="Times New Roman"/>
          <w:color w:val="212121"/>
          <w:sz w:val="24"/>
          <w:szCs w:val="24"/>
        </w:rPr>
        <w:t>endpoint</w:t>
      </w:r>
      <w:proofErr w:type="spellEnd"/>
      <w:r w:rsidRPr="00DB3779">
        <w:rPr>
          <w:rFonts w:ascii="Times New Roman" w:eastAsia="Times New Roman" w:hAnsi="Times New Roman" w:cs="Times New Roman"/>
          <w:color w:val="212121"/>
          <w:sz w:val="24"/>
          <w:szCs w:val="24"/>
        </w:rPr>
        <w:t xml:space="preserve"> yang dijelaskan di bawah ini akan mengacu pada Base URL ini.</w:t>
      </w:r>
    </w:p>
    <w:p w14:paraId="646E291D" w14:textId="7AB9D317" w:rsidR="00530C24" w:rsidRPr="00DB3779" w:rsidRDefault="00DB3779" w:rsidP="00DB3779">
      <w:pPr>
        <w:shd w:val="clear" w:color="auto" w:fill="FFFFFF"/>
        <w:spacing w:line="360" w:lineRule="auto"/>
        <w:ind w:left="450"/>
        <w:jc w:val="both"/>
        <w:rPr>
          <w:rFonts w:ascii="Times New Roman" w:eastAsia="Times New Roman" w:hAnsi="Times New Roman" w:cs="Times New Roman"/>
          <w:color w:val="212121"/>
          <w:sz w:val="24"/>
          <w:szCs w:val="24"/>
        </w:rPr>
      </w:pPr>
      <w:r w:rsidRPr="00DB3779">
        <w:rPr>
          <w:rFonts w:ascii="Times New Roman" w:eastAsia="Times New Roman" w:hAnsi="Times New Roman" w:cs="Times New Roman"/>
          <w:color w:val="212121"/>
          <w:sz w:val="24"/>
          <w:szCs w:val="24"/>
        </w:rPr>
        <w:t>URI mengikuti pola berikut: /</w:t>
      </w:r>
      <w:proofErr w:type="spellStart"/>
      <w:r w:rsidRPr="00DB3779">
        <w:rPr>
          <w:rFonts w:ascii="Times New Roman" w:eastAsia="Times New Roman" w:hAnsi="Times New Roman" w:cs="Times New Roman"/>
          <w:color w:val="212121"/>
          <w:sz w:val="24"/>
          <w:szCs w:val="24"/>
        </w:rPr>
        <w:t>mobile</w:t>
      </w:r>
      <w:proofErr w:type="spellEnd"/>
      <w:r w:rsidRPr="00DB3779">
        <w:rPr>
          <w:rFonts w:ascii="Times New Roman" w:eastAsia="Times New Roman" w:hAnsi="Times New Roman" w:cs="Times New Roman"/>
          <w:color w:val="212121"/>
          <w:sz w:val="24"/>
          <w:szCs w:val="24"/>
        </w:rPr>
        <w:t>/</w:t>
      </w:r>
      <w:proofErr w:type="spellStart"/>
      <w:r w:rsidRPr="00DB3779">
        <w:rPr>
          <w:rFonts w:ascii="Times New Roman" w:eastAsia="Times New Roman" w:hAnsi="Times New Roman" w:cs="Times New Roman"/>
          <w:color w:val="212121"/>
          <w:sz w:val="24"/>
          <w:szCs w:val="24"/>
        </w:rPr>
        <w:t>qr</w:t>
      </w:r>
      <w:proofErr w:type="spellEnd"/>
      <w:r w:rsidRPr="00DB3779">
        <w:rPr>
          <w:rFonts w:ascii="Times New Roman" w:eastAsia="Times New Roman" w:hAnsi="Times New Roman" w:cs="Times New Roman"/>
          <w:color w:val="212121"/>
          <w:sz w:val="24"/>
          <w:szCs w:val="24"/>
        </w:rPr>
        <w:t>/</w:t>
      </w:r>
      <w:proofErr w:type="spellStart"/>
      <w:r w:rsidRPr="00DB3779">
        <w:rPr>
          <w:rFonts w:ascii="Times New Roman" w:eastAsia="Times New Roman" w:hAnsi="Times New Roman" w:cs="Times New Roman"/>
          <w:color w:val="212121"/>
          <w:sz w:val="24"/>
          <w:szCs w:val="24"/>
        </w:rPr>
        <w:t>scan</w:t>
      </w:r>
      <w:proofErr w:type="spellEnd"/>
      <w:r w:rsidRPr="00DB3779">
        <w:rPr>
          <w:rFonts w:ascii="Times New Roman" w:eastAsia="Times New Roman" w:hAnsi="Times New Roman" w:cs="Times New Roman"/>
          <w:color w:val="212121"/>
          <w:sz w:val="24"/>
          <w:szCs w:val="24"/>
        </w:rPr>
        <w:t>/{</w:t>
      </w:r>
      <w:proofErr w:type="spellStart"/>
      <w:r w:rsidRPr="00DB3779">
        <w:rPr>
          <w:rFonts w:ascii="Times New Roman" w:eastAsia="Times New Roman" w:hAnsi="Times New Roman" w:cs="Times New Roman"/>
          <w:color w:val="212121"/>
          <w:sz w:val="24"/>
          <w:szCs w:val="24"/>
        </w:rPr>
        <w:t>kode_aset</w:t>
      </w:r>
      <w:proofErr w:type="spellEnd"/>
      <w:r w:rsidRPr="00DB3779">
        <w:rPr>
          <w:rFonts w:ascii="Times New Roman" w:eastAsia="Times New Roman" w:hAnsi="Times New Roman" w:cs="Times New Roman"/>
          <w:color w:val="212121"/>
          <w:sz w:val="24"/>
          <w:szCs w:val="24"/>
        </w:rPr>
        <w:t>}, di mana {</w:t>
      </w:r>
      <w:proofErr w:type="spellStart"/>
      <w:r w:rsidRPr="00DB3779">
        <w:rPr>
          <w:rFonts w:ascii="Times New Roman" w:eastAsia="Times New Roman" w:hAnsi="Times New Roman" w:cs="Times New Roman"/>
          <w:color w:val="212121"/>
          <w:sz w:val="24"/>
          <w:szCs w:val="24"/>
        </w:rPr>
        <w:t>kode_aset</w:t>
      </w:r>
      <w:proofErr w:type="spellEnd"/>
      <w:r w:rsidRPr="00DB3779">
        <w:rPr>
          <w:rFonts w:ascii="Times New Roman" w:eastAsia="Times New Roman" w:hAnsi="Times New Roman" w:cs="Times New Roman"/>
          <w:color w:val="212121"/>
          <w:sz w:val="24"/>
          <w:szCs w:val="24"/>
        </w:rPr>
        <w:t>} adalah ID unik aset yang dipindai oleh pengguna.</w:t>
      </w:r>
    </w:p>
    <w:p w14:paraId="72B35D6F" w14:textId="77777777" w:rsidR="00DB3779" w:rsidRPr="00DB3779" w:rsidRDefault="00DB3779" w:rsidP="00DB3779">
      <w:p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12121"/>
          <w:sz w:val="24"/>
          <w:szCs w:val="24"/>
        </w:rPr>
      </w:pPr>
    </w:p>
    <w:p w14:paraId="33E77FD6" w14:textId="1E287B5C" w:rsidR="00DB3779" w:rsidRPr="00DB3779" w:rsidRDefault="00DB3779" w:rsidP="00DB3779">
      <w:pPr>
        <w:pStyle w:val="Heading2"/>
        <w:numPr>
          <w:ilvl w:val="1"/>
          <w:numId w:val="3"/>
        </w:numPr>
        <w:rPr>
          <w:b/>
        </w:rPr>
      </w:pPr>
      <w:bookmarkStart w:id="7" w:name="_Toc217489021"/>
      <w:r w:rsidRPr="00DB3779">
        <w:rPr>
          <w:b/>
        </w:rPr>
        <w:t xml:space="preserve">Daftar </w:t>
      </w:r>
      <w:proofErr w:type="spellStart"/>
      <w:r w:rsidRPr="00DB3779">
        <w:rPr>
          <w:b/>
        </w:rPr>
        <w:t>endpoint</w:t>
      </w:r>
      <w:proofErr w:type="spellEnd"/>
      <w:r w:rsidRPr="00DB3779">
        <w:rPr>
          <w:b/>
        </w:rPr>
        <w:t xml:space="preserve"> API</w:t>
      </w:r>
      <w:bookmarkEnd w:id="7"/>
    </w:p>
    <w:p w14:paraId="3B490023" w14:textId="7FBB3D88" w:rsidR="00DB3779" w:rsidRPr="00D04971" w:rsidRDefault="00DB3779" w:rsidP="00DB377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D04971">
        <w:rPr>
          <w:rFonts w:ascii="Times New Roman" w:hAnsi="Times New Roman" w:cs="Times New Roman"/>
          <w:b/>
          <w:bCs/>
        </w:rPr>
        <w:t>Pemindaian QR</w:t>
      </w:r>
    </w:p>
    <w:p w14:paraId="7841DA6D" w14:textId="76BCAEB0" w:rsidR="00DB3779" w:rsidRPr="00DB3779" w:rsidRDefault="00DB3779" w:rsidP="00DB3779">
      <w:pPr>
        <w:pStyle w:val="ListParagraph"/>
        <w:rPr>
          <w:rFonts w:ascii="Times New Roman" w:hAnsi="Times New Roman" w:cs="Times New Roman"/>
        </w:rPr>
      </w:pPr>
      <w:r w:rsidRPr="00DB3779">
        <w:rPr>
          <w:rFonts w:ascii="Times New Roman" w:hAnsi="Times New Roman" w:cs="Times New Roman"/>
        </w:rPr>
        <w:t>- Metode: GET</w:t>
      </w:r>
    </w:p>
    <w:p w14:paraId="11657B5D" w14:textId="134B64C0" w:rsidR="00DB3779" w:rsidRPr="00DB3779" w:rsidRDefault="00DB3779" w:rsidP="00DB3779">
      <w:pPr>
        <w:pStyle w:val="ListParagraph"/>
        <w:rPr>
          <w:rFonts w:ascii="Times New Roman" w:hAnsi="Times New Roman" w:cs="Times New Roman"/>
        </w:rPr>
      </w:pPr>
      <w:r w:rsidRPr="00DB3779">
        <w:rPr>
          <w:rFonts w:ascii="Times New Roman" w:hAnsi="Times New Roman" w:cs="Times New Roman"/>
        </w:rPr>
        <w:t xml:space="preserve">- </w:t>
      </w:r>
      <w:proofErr w:type="spellStart"/>
      <w:r w:rsidRPr="00DB3779">
        <w:rPr>
          <w:rFonts w:ascii="Times New Roman" w:hAnsi="Times New Roman" w:cs="Times New Roman"/>
        </w:rPr>
        <w:t>Path</w:t>
      </w:r>
      <w:proofErr w:type="spellEnd"/>
      <w:r w:rsidRPr="00DB3779">
        <w:rPr>
          <w:rFonts w:ascii="Times New Roman" w:hAnsi="Times New Roman" w:cs="Times New Roman"/>
        </w:rPr>
        <w:t>: /</w:t>
      </w:r>
      <w:proofErr w:type="spellStart"/>
      <w:r w:rsidRPr="00DB3779">
        <w:rPr>
          <w:rFonts w:ascii="Times New Roman" w:hAnsi="Times New Roman" w:cs="Times New Roman"/>
        </w:rPr>
        <w:t>mobile</w:t>
      </w:r>
      <w:proofErr w:type="spellEnd"/>
      <w:r w:rsidRPr="00DB3779">
        <w:rPr>
          <w:rFonts w:ascii="Times New Roman" w:hAnsi="Times New Roman" w:cs="Times New Roman"/>
        </w:rPr>
        <w:t>/</w:t>
      </w:r>
      <w:proofErr w:type="spellStart"/>
      <w:r w:rsidRPr="00DB3779">
        <w:rPr>
          <w:rFonts w:ascii="Times New Roman" w:hAnsi="Times New Roman" w:cs="Times New Roman"/>
        </w:rPr>
        <w:t>qr</w:t>
      </w:r>
      <w:proofErr w:type="spellEnd"/>
      <w:r w:rsidRPr="00DB3779">
        <w:rPr>
          <w:rFonts w:ascii="Times New Roman" w:hAnsi="Times New Roman" w:cs="Times New Roman"/>
        </w:rPr>
        <w:t>/</w:t>
      </w:r>
      <w:proofErr w:type="spellStart"/>
      <w:r w:rsidRPr="00DB3779">
        <w:rPr>
          <w:rFonts w:ascii="Times New Roman" w:hAnsi="Times New Roman" w:cs="Times New Roman"/>
        </w:rPr>
        <w:t>scan</w:t>
      </w:r>
      <w:proofErr w:type="spellEnd"/>
      <w:r w:rsidRPr="00DB3779">
        <w:rPr>
          <w:rFonts w:ascii="Times New Roman" w:hAnsi="Times New Roman" w:cs="Times New Roman"/>
        </w:rPr>
        <w:t>/{</w:t>
      </w:r>
      <w:proofErr w:type="spellStart"/>
      <w:r w:rsidRPr="00DB3779">
        <w:rPr>
          <w:rFonts w:ascii="Times New Roman" w:hAnsi="Times New Roman" w:cs="Times New Roman"/>
        </w:rPr>
        <w:t>kode_aset</w:t>
      </w:r>
      <w:proofErr w:type="spellEnd"/>
      <w:r w:rsidRPr="00DB3779">
        <w:rPr>
          <w:rFonts w:ascii="Times New Roman" w:hAnsi="Times New Roman" w:cs="Times New Roman"/>
        </w:rPr>
        <w:t>}</w:t>
      </w:r>
    </w:p>
    <w:p w14:paraId="09A67386" w14:textId="505C9AB6" w:rsidR="00DB3779" w:rsidRPr="00DB3779" w:rsidRDefault="00DB3779" w:rsidP="00DB3779">
      <w:pPr>
        <w:pStyle w:val="ListParagraph"/>
        <w:rPr>
          <w:rFonts w:ascii="Times New Roman" w:hAnsi="Times New Roman" w:cs="Times New Roman"/>
        </w:rPr>
      </w:pPr>
      <w:r w:rsidRPr="00DB3779">
        <w:rPr>
          <w:rFonts w:ascii="Times New Roman" w:hAnsi="Times New Roman" w:cs="Times New Roman"/>
        </w:rPr>
        <w:t>- Deskripsi: Endpoint ini digunakan untuk memindai kode QR dan mengarahkan pengguna ke halaman aset terkait.</w:t>
      </w:r>
    </w:p>
    <w:p w14:paraId="486145B6" w14:textId="77777777" w:rsidR="00DB3779" w:rsidRPr="00DB3779" w:rsidRDefault="00DB3779" w:rsidP="00DB3779">
      <w:pPr>
        <w:pStyle w:val="ListParagraph"/>
        <w:rPr>
          <w:rFonts w:ascii="Times New Roman" w:hAnsi="Times New Roman" w:cs="Times New Roman"/>
        </w:rPr>
      </w:pPr>
    </w:p>
    <w:p w14:paraId="0E75243F" w14:textId="381E3A17" w:rsidR="00DB3779" w:rsidRPr="00D04971" w:rsidRDefault="00DB3779" w:rsidP="00DB377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proofErr w:type="spellStart"/>
      <w:r w:rsidRPr="00D04971">
        <w:rPr>
          <w:rFonts w:ascii="Times New Roman" w:hAnsi="Times New Roman" w:cs="Times New Roman"/>
          <w:b/>
          <w:bCs/>
        </w:rPr>
        <w:t>Work</w:t>
      </w:r>
      <w:proofErr w:type="spellEnd"/>
      <w:r w:rsidRPr="00D0497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4971">
        <w:rPr>
          <w:rFonts w:ascii="Times New Roman" w:hAnsi="Times New Roman" w:cs="Times New Roman"/>
          <w:b/>
          <w:bCs/>
        </w:rPr>
        <w:t>Request</w:t>
      </w:r>
      <w:proofErr w:type="spellEnd"/>
    </w:p>
    <w:p w14:paraId="4C2137C2" w14:textId="3FA190D5" w:rsidR="00DB3779" w:rsidRPr="00DB3779" w:rsidRDefault="00DB3779" w:rsidP="00DB3779">
      <w:pPr>
        <w:pStyle w:val="ListParagraph"/>
        <w:rPr>
          <w:rFonts w:ascii="Times New Roman" w:hAnsi="Times New Roman" w:cs="Times New Roman"/>
        </w:rPr>
      </w:pPr>
      <w:r w:rsidRPr="00DB3779">
        <w:rPr>
          <w:rFonts w:ascii="Times New Roman" w:hAnsi="Times New Roman" w:cs="Times New Roman"/>
        </w:rPr>
        <w:t>- Metode: POST</w:t>
      </w:r>
    </w:p>
    <w:p w14:paraId="3164F10F" w14:textId="61943507" w:rsidR="00DB3779" w:rsidRPr="00DB3779" w:rsidRDefault="00DB3779" w:rsidP="00DB3779">
      <w:pPr>
        <w:pStyle w:val="ListParagraph"/>
        <w:rPr>
          <w:rFonts w:ascii="Times New Roman" w:hAnsi="Times New Roman" w:cs="Times New Roman"/>
        </w:rPr>
      </w:pPr>
      <w:r w:rsidRPr="00DB3779">
        <w:rPr>
          <w:rFonts w:ascii="Times New Roman" w:hAnsi="Times New Roman" w:cs="Times New Roman"/>
        </w:rPr>
        <w:t xml:space="preserve">- </w:t>
      </w:r>
      <w:proofErr w:type="spellStart"/>
      <w:r w:rsidRPr="00DB3779">
        <w:rPr>
          <w:rFonts w:ascii="Times New Roman" w:hAnsi="Times New Roman" w:cs="Times New Roman"/>
        </w:rPr>
        <w:t>Path</w:t>
      </w:r>
      <w:proofErr w:type="spellEnd"/>
      <w:r w:rsidRPr="00DB3779">
        <w:rPr>
          <w:rFonts w:ascii="Times New Roman" w:hAnsi="Times New Roman" w:cs="Times New Roman"/>
        </w:rPr>
        <w:t>: /</w:t>
      </w:r>
      <w:proofErr w:type="spellStart"/>
      <w:r w:rsidRPr="00DB3779">
        <w:rPr>
          <w:rFonts w:ascii="Times New Roman" w:hAnsi="Times New Roman" w:cs="Times New Roman"/>
        </w:rPr>
        <w:t>mobile</w:t>
      </w:r>
      <w:proofErr w:type="spellEnd"/>
      <w:r w:rsidRPr="00DB3779">
        <w:rPr>
          <w:rFonts w:ascii="Times New Roman" w:hAnsi="Times New Roman" w:cs="Times New Roman"/>
        </w:rPr>
        <w:t>/</w:t>
      </w:r>
      <w:proofErr w:type="spellStart"/>
      <w:r w:rsidRPr="00DB3779">
        <w:rPr>
          <w:rFonts w:ascii="Times New Roman" w:hAnsi="Times New Roman" w:cs="Times New Roman"/>
        </w:rPr>
        <w:t>qrassets</w:t>
      </w:r>
      <w:proofErr w:type="spellEnd"/>
      <w:r w:rsidRPr="00DB3779">
        <w:rPr>
          <w:rFonts w:ascii="Times New Roman" w:hAnsi="Times New Roman" w:cs="Times New Roman"/>
        </w:rPr>
        <w:t>/</w:t>
      </w:r>
      <w:proofErr w:type="spellStart"/>
      <w:r w:rsidRPr="00DB3779">
        <w:rPr>
          <w:rFonts w:ascii="Times New Roman" w:hAnsi="Times New Roman" w:cs="Times New Roman"/>
        </w:rPr>
        <w:t>submit_work_request</w:t>
      </w:r>
      <w:proofErr w:type="spellEnd"/>
      <w:r w:rsidRPr="00DB3779">
        <w:rPr>
          <w:rFonts w:ascii="Times New Roman" w:hAnsi="Times New Roman" w:cs="Times New Roman"/>
        </w:rPr>
        <w:t>/{</w:t>
      </w:r>
      <w:proofErr w:type="spellStart"/>
      <w:r w:rsidRPr="00DB3779">
        <w:rPr>
          <w:rFonts w:ascii="Times New Roman" w:hAnsi="Times New Roman" w:cs="Times New Roman"/>
        </w:rPr>
        <w:t>kode_aset</w:t>
      </w:r>
      <w:proofErr w:type="spellEnd"/>
      <w:r w:rsidRPr="00DB3779">
        <w:rPr>
          <w:rFonts w:ascii="Times New Roman" w:hAnsi="Times New Roman" w:cs="Times New Roman"/>
        </w:rPr>
        <w:t>}</w:t>
      </w:r>
    </w:p>
    <w:p w14:paraId="0020897F" w14:textId="00E21575" w:rsidR="00DB3779" w:rsidRDefault="00DB3779" w:rsidP="00DB3779">
      <w:pPr>
        <w:pStyle w:val="ListParagraph"/>
        <w:rPr>
          <w:rFonts w:ascii="Times New Roman" w:hAnsi="Times New Roman" w:cs="Times New Roman"/>
        </w:rPr>
      </w:pPr>
      <w:r w:rsidRPr="00DB3779">
        <w:rPr>
          <w:rFonts w:ascii="Times New Roman" w:hAnsi="Times New Roman" w:cs="Times New Roman"/>
        </w:rPr>
        <w:t>- Deskripsi: Endpoint ini memungkinkan pengguna untuk mengajukan permintaan pekerjaan pemeliharaan.</w:t>
      </w:r>
    </w:p>
    <w:p w14:paraId="3A603EEC" w14:textId="77777777" w:rsidR="00DB3779" w:rsidRDefault="00DB3779" w:rsidP="00DB3779">
      <w:pPr>
        <w:pStyle w:val="ListParagraph"/>
        <w:rPr>
          <w:rFonts w:ascii="Times New Roman" w:hAnsi="Times New Roman" w:cs="Times New Roman"/>
        </w:rPr>
      </w:pPr>
    </w:p>
    <w:p w14:paraId="49A5FC62" w14:textId="446FA88E" w:rsidR="00DB3779" w:rsidRPr="00D04971" w:rsidRDefault="00DB3779" w:rsidP="00DB377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proofErr w:type="spellStart"/>
      <w:r w:rsidRPr="00D04971">
        <w:rPr>
          <w:rFonts w:ascii="Times New Roman" w:hAnsi="Times New Roman" w:cs="Times New Roman"/>
          <w:b/>
          <w:bCs/>
        </w:rPr>
        <w:t>Maintenance</w:t>
      </w:r>
      <w:proofErr w:type="spellEnd"/>
      <w:r w:rsidRPr="00D0497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4971">
        <w:rPr>
          <w:rFonts w:ascii="Times New Roman" w:hAnsi="Times New Roman" w:cs="Times New Roman"/>
          <w:b/>
          <w:bCs/>
        </w:rPr>
        <w:t>Deliverable</w:t>
      </w:r>
      <w:proofErr w:type="spellEnd"/>
    </w:p>
    <w:p w14:paraId="093056E1" w14:textId="5C942791" w:rsidR="00DB3779" w:rsidRDefault="00DB3779" w:rsidP="00DB3779">
      <w:pPr>
        <w:pStyle w:val="ListParagraph"/>
        <w:rPr>
          <w:rFonts w:ascii="Times New Roman" w:hAnsi="Times New Roman" w:cs="Times New Roman"/>
        </w:rPr>
      </w:pPr>
      <w:r w:rsidRPr="00DB3779">
        <w:rPr>
          <w:rFonts w:ascii="Times New Roman" w:hAnsi="Times New Roman" w:cs="Times New Roman"/>
        </w:rPr>
        <w:t>- Metode: POST</w:t>
      </w:r>
      <w:r w:rsidRPr="00DB3779">
        <w:rPr>
          <w:rFonts w:ascii="Times New Roman" w:hAnsi="Times New Roman" w:cs="Times New Roman"/>
        </w:rPr>
        <w:br/>
        <w:t xml:space="preserve">- </w:t>
      </w:r>
      <w:proofErr w:type="spellStart"/>
      <w:r w:rsidRPr="00DB3779">
        <w:rPr>
          <w:rFonts w:ascii="Times New Roman" w:hAnsi="Times New Roman" w:cs="Times New Roman"/>
        </w:rPr>
        <w:t>Path</w:t>
      </w:r>
      <w:proofErr w:type="spellEnd"/>
      <w:r w:rsidRPr="00DB3779">
        <w:rPr>
          <w:rFonts w:ascii="Times New Roman" w:hAnsi="Times New Roman" w:cs="Times New Roman"/>
        </w:rPr>
        <w:t>: /</w:t>
      </w:r>
      <w:proofErr w:type="spellStart"/>
      <w:r w:rsidRPr="00DB3779">
        <w:rPr>
          <w:rFonts w:ascii="Times New Roman" w:hAnsi="Times New Roman" w:cs="Times New Roman"/>
        </w:rPr>
        <w:t>mobile</w:t>
      </w:r>
      <w:proofErr w:type="spellEnd"/>
      <w:r w:rsidRPr="00DB3779">
        <w:rPr>
          <w:rFonts w:ascii="Times New Roman" w:hAnsi="Times New Roman" w:cs="Times New Roman"/>
        </w:rPr>
        <w:t>/</w:t>
      </w:r>
      <w:proofErr w:type="spellStart"/>
      <w:r w:rsidRPr="00DB3779">
        <w:rPr>
          <w:rFonts w:ascii="Times New Roman" w:hAnsi="Times New Roman" w:cs="Times New Roman"/>
        </w:rPr>
        <w:t>qrassets</w:t>
      </w:r>
      <w:proofErr w:type="spellEnd"/>
      <w:r w:rsidRPr="00DB3779">
        <w:rPr>
          <w:rFonts w:ascii="Times New Roman" w:hAnsi="Times New Roman" w:cs="Times New Roman"/>
        </w:rPr>
        <w:t>/</w:t>
      </w:r>
      <w:proofErr w:type="spellStart"/>
      <w:r w:rsidRPr="00DB3779">
        <w:rPr>
          <w:rFonts w:ascii="Times New Roman" w:hAnsi="Times New Roman" w:cs="Times New Roman"/>
        </w:rPr>
        <w:t>save_maintenance_deliverable</w:t>
      </w:r>
      <w:proofErr w:type="spellEnd"/>
      <w:r w:rsidRPr="00DB3779">
        <w:rPr>
          <w:rFonts w:ascii="Times New Roman" w:hAnsi="Times New Roman" w:cs="Times New Roman"/>
        </w:rPr>
        <w:t>/{</w:t>
      </w:r>
      <w:proofErr w:type="spellStart"/>
      <w:r w:rsidRPr="00DB3779">
        <w:rPr>
          <w:rFonts w:ascii="Times New Roman" w:hAnsi="Times New Roman" w:cs="Times New Roman"/>
        </w:rPr>
        <w:t>kode_aset</w:t>
      </w:r>
      <w:proofErr w:type="spellEnd"/>
      <w:r w:rsidRPr="00DB3779">
        <w:rPr>
          <w:rFonts w:ascii="Times New Roman" w:hAnsi="Times New Roman" w:cs="Times New Roman"/>
        </w:rPr>
        <w:t>}</w:t>
      </w:r>
      <w:r w:rsidRPr="00DB3779">
        <w:rPr>
          <w:rFonts w:ascii="Times New Roman" w:hAnsi="Times New Roman" w:cs="Times New Roman"/>
        </w:rPr>
        <w:br/>
        <w:t xml:space="preserve">- Deskripsi: Endpoint ini digunakan untuk menyimpan </w:t>
      </w:r>
      <w:proofErr w:type="spellStart"/>
      <w:r w:rsidRPr="00DB3779">
        <w:rPr>
          <w:rFonts w:ascii="Times New Roman" w:hAnsi="Times New Roman" w:cs="Times New Roman"/>
        </w:rPr>
        <w:t>deliverable</w:t>
      </w:r>
      <w:proofErr w:type="spellEnd"/>
      <w:r w:rsidRPr="00DB3779">
        <w:rPr>
          <w:rFonts w:ascii="Times New Roman" w:hAnsi="Times New Roman" w:cs="Times New Roman"/>
        </w:rPr>
        <w:t xml:space="preserve"> pemeliharaan pada aset.</w:t>
      </w:r>
    </w:p>
    <w:p w14:paraId="46EAACE7" w14:textId="77777777" w:rsidR="00DB3779" w:rsidRDefault="00DB3779" w:rsidP="00DB3779">
      <w:pPr>
        <w:pStyle w:val="ListParagraph"/>
        <w:rPr>
          <w:rFonts w:ascii="Times New Roman" w:hAnsi="Times New Roman" w:cs="Times New Roman"/>
        </w:rPr>
      </w:pPr>
    </w:p>
    <w:p w14:paraId="4C51B400" w14:textId="77777777" w:rsidR="00DB3779" w:rsidRPr="00DB3779" w:rsidRDefault="00DB3779" w:rsidP="00DB3779">
      <w:pPr>
        <w:pStyle w:val="ListParagraph"/>
        <w:rPr>
          <w:rFonts w:ascii="Times New Roman" w:hAnsi="Times New Roman" w:cs="Times New Roman"/>
        </w:rPr>
      </w:pPr>
    </w:p>
    <w:p w14:paraId="3B979A9B" w14:textId="77777777" w:rsidR="00DB3779" w:rsidRPr="00DB3779" w:rsidRDefault="00DB3779" w:rsidP="00DB3779">
      <w:pPr>
        <w:shd w:val="clear" w:color="auto" w:fill="FFFFFF"/>
        <w:spacing w:line="360" w:lineRule="auto"/>
        <w:ind w:left="450"/>
        <w:jc w:val="both"/>
        <w:rPr>
          <w:rFonts w:ascii="Times New Roman" w:eastAsia="Times New Roman" w:hAnsi="Times New Roman" w:cs="Times New Roman"/>
          <w:color w:val="212121"/>
          <w:sz w:val="24"/>
          <w:szCs w:val="24"/>
        </w:rPr>
      </w:pPr>
    </w:p>
    <w:p w14:paraId="7C8BF534" w14:textId="13471CD8" w:rsidR="00DB3779" w:rsidRDefault="00DB3779" w:rsidP="00DB3779">
      <w:pPr>
        <w:pStyle w:val="Heading2"/>
        <w:numPr>
          <w:ilvl w:val="1"/>
          <w:numId w:val="3"/>
        </w:numPr>
        <w:rPr>
          <w:b/>
        </w:rPr>
      </w:pPr>
      <w:bookmarkStart w:id="8" w:name="_Toc217489022"/>
      <w:r>
        <w:rPr>
          <w:b/>
        </w:rPr>
        <w:t xml:space="preserve">Format </w:t>
      </w:r>
      <w:proofErr w:type="spellStart"/>
      <w:r>
        <w:rPr>
          <w:b/>
        </w:rPr>
        <w:t>Request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and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Response</w:t>
      </w:r>
      <w:bookmarkEnd w:id="8"/>
      <w:proofErr w:type="spellEnd"/>
    </w:p>
    <w:p w14:paraId="1D2C53D1" w14:textId="77777777" w:rsidR="00DB3779" w:rsidRPr="00DB3779" w:rsidRDefault="00DB3779" w:rsidP="00DB3779">
      <w:pPr>
        <w:rPr>
          <w:rFonts w:ascii="Times New Roman" w:hAnsi="Times New Roman" w:cs="Times New Roman"/>
        </w:rPr>
      </w:pPr>
      <w:r w:rsidRPr="00DB3779">
        <w:rPr>
          <w:rFonts w:ascii="Times New Roman" w:hAnsi="Times New Roman" w:cs="Times New Roman"/>
        </w:rPr>
        <w:t>Permintaan dan respons API ini mengikuti format JSON standar. Setiap permintaan API akan dikirimkan dalam format JSON, dan respons akan mengikuti format berikut:</w:t>
      </w:r>
    </w:p>
    <w:p w14:paraId="48984008" w14:textId="77777777" w:rsidR="00DB3779" w:rsidRPr="00DB3779" w:rsidRDefault="00DB3779" w:rsidP="00DB3779">
      <w:pPr>
        <w:rPr>
          <w:rFonts w:ascii="Times New Roman" w:hAnsi="Times New Roman" w:cs="Times New Roman"/>
        </w:rPr>
      </w:pPr>
      <w:r w:rsidRPr="00DB3779">
        <w:rPr>
          <w:rFonts w:ascii="Times New Roman" w:hAnsi="Times New Roman" w:cs="Times New Roman"/>
        </w:rPr>
        <w:t>Contoh Respons Sukses:</w:t>
      </w:r>
    </w:p>
    <w:p w14:paraId="13DD5B36" w14:textId="77777777" w:rsidR="00DB3779" w:rsidRPr="00DB3779" w:rsidRDefault="00DB3779" w:rsidP="00DB3779">
      <w:pPr>
        <w:rPr>
          <w:rFonts w:ascii="Times New Roman" w:hAnsi="Times New Roman" w:cs="Times New Roman"/>
        </w:rPr>
      </w:pPr>
      <w:r w:rsidRPr="00DB3779">
        <w:rPr>
          <w:rFonts w:ascii="Times New Roman" w:hAnsi="Times New Roman" w:cs="Times New Roman"/>
        </w:rPr>
        <w:t>```</w:t>
      </w:r>
      <w:proofErr w:type="spellStart"/>
      <w:r w:rsidRPr="00DB3779">
        <w:rPr>
          <w:rFonts w:ascii="Times New Roman" w:hAnsi="Times New Roman" w:cs="Times New Roman"/>
        </w:rPr>
        <w:t>json</w:t>
      </w:r>
      <w:proofErr w:type="spellEnd"/>
    </w:p>
    <w:p w14:paraId="2E00D41A" w14:textId="77777777" w:rsidR="00DB3779" w:rsidRPr="00DB3779" w:rsidRDefault="00DB3779" w:rsidP="00DB3779">
      <w:pPr>
        <w:rPr>
          <w:rFonts w:ascii="Times New Roman" w:hAnsi="Times New Roman" w:cs="Times New Roman"/>
        </w:rPr>
      </w:pPr>
      <w:r w:rsidRPr="00DB3779">
        <w:rPr>
          <w:rFonts w:ascii="Times New Roman" w:hAnsi="Times New Roman" w:cs="Times New Roman"/>
        </w:rPr>
        <w:t>{</w:t>
      </w:r>
    </w:p>
    <w:p w14:paraId="70D5A6BC" w14:textId="77777777" w:rsidR="00DB3779" w:rsidRPr="00DB3779" w:rsidRDefault="00DB3779" w:rsidP="00DB3779">
      <w:pPr>
        <w:rPr>
          <w:rFonts w:ascii="Times New Roman" w:hAnsi="Times New Roman" w:cs="Times New Roman"/>
        </w:rPr>
      </w:pPr>
      <w:r w:rsidRPr="00DB3779">
        <w:rPr>
          <w:rFonts w:ascii="Times New Roman" w:hAnsi="Times New Roman" w:cs="Times New Roman"/>
        </w:rPr>
        <w:t xml:space="preserve">  "status": "</w:t>
      </w:r>
      <w:proofErr w:type="spellStart"/>
      <w:r w:rsidRPr="00DB3779">
        <w:rPr>
          <w:rFonts w:ascii="Times New Roman" w:hAnsi="Times New Roman" w:cs="Times New Roman"/>
        </w:rPr>
        <w:t>success</w:t>
      </w:r>
      <w:proofErr w:type="spellEnd"/>
      <w:r w:rsidRPr="00DB3779">
        <w:rPr>
          <w:rFonts w:ascii="Times New Roman" w:hAnsi="Times New Roman" w:cs="Times New Roman"/>
        </w:rPr>
        <w:t>",</w:t>
      </w:r>
    </w:p>
    <w:p w14:paraId="4F6A6A77" w14:textId="77777777" w:rsidR="00DB3779" w:rsidRPr="00DB3779" w:rsidRDefault="00DB3779" w:rsidP="00DB3779">
      <w:pPr>
        <w:rPr>
          <w:rFonts w:ascii="Times New Roman" w:hAnsi="Times New Roman" w:cs="Times New Roman"/>
        </w:rPr>
      </w:pPr>
      <w:r w:rsidRPr="00DB3779">
        <w:rPr>
          <w:rFonts w:ascii="Times New Roman" w:hAnsi="Times New Roman" w:cs="Times New Roman"/>
        </w:rPr>
        <w:t xml:space="preserve">  "data": { ... }</w:t>
      </w:r>
    </w:p>
    <w:p w14:paraId="40832DEC" w14:textId="77777777" w:rsidR="00DB3779" w:rsidRPr="00DB3779" w:rsidRDefault="00DB3779" w:rsidP="00DB3779">
      <w:pPr>
        <w:rPr>
          <w:rFonts w:ascii="Times New Roman" w:hAnsi="Times New Roman" w:cs="Times New Roman"/>
        </w:rPr>
      </w:pPr>
      <w:r w:rsidRPr="00DB3779">
        <w:rPr>
          <w:rFonts w:ascii="Times New Roman" w:hAnsi="Times New Roman" w:cs="Times New Roman"/>
        </w:rPr>
        <w:t>}</w:t>
      </w:r>
    </w:p>
    <w:p w14:paraId="5E37959F" w14:textId="038596A6" w:rsidR="00DB3779" w:rsidRDefault="00DB3779" w:rsidP="00DB3779">
      <w:pPr>
        <w:rPr>
          <w:rFonts w:ascii="Times New Roman" w:hAnsi="Times New Roman" w:cs="Times New Roman"/>
        </w:rPr>
      </w:pPr>
      <w:r w:rsidRPr="00DB3779">
        <w:rPr>
          <w:rFonts w:ascii="Times New Roman" w:hAnsi="Times New Roman" w:cs="Times New Roman"/>
        </w:rPr>
        <w:t>```</w:t>
      </w:r>
    </w:p>
    <w:p w14:paraId="30690A9A" w14:textId="77777777" w:rsidR="00DB3779" w:rsidRDefault="00DB3779" w:rsidP="00DB3779">
      <w:pPr>
        <w:rPr>
          <w:rFonts w:ascii="Times New Roman" w:hAnsi="Times New Roman" w:cs="Times New Roman"/>
        </w:rPr>
      </w:pPr>
    </w:p>
    <w:p w14:paraId="348290D5" w14:textId="7FD50F3D" w:rsidR="00DB3779" w:rsidRDefault="00DB3779" w:rsidP="00DB3779">
      <w:pPr>
        <w:pStyle w:val="Heading2"/>
        <w:numPr>
          <w:ilvl w:val="1"/>
          <w:numId w:val="3"/>
        </w:numPr>
        <w:rPr>
          <w:b/>
        </w:rPr>
      </w:pPr>
      <w:bookmarkStart w:id="9" w:name="_Toc217489023"/>
      <w:r>
        <w:rPr>
          <w:b/>
        </w:rPr>
        <w:t>Alur &amp; Skema Transaksi</w:t>
      </w:r>
      <w:bookmarkEnd w:id="9"/>
    </w:p>
    <w:p w14:paraId="17103A27" w14:textId="77777777" w:rsidR="00DB3779" w:rsidRDefault="00DB3779" w:rsidP="00DB3779"/>
    <w:p w14:paraId="0FDCA00E" w14:textId="579D0810" w:rsidR="00DB3779" w:rsidRDefault="00DB3779" w:rsidP="00DB3779">
      <w:r>
        <w:rPr>
          <w:noProof/>
        </w:rPr>
        <w:drawing>
          <wp:inline distT="0" distB="0" distL="0" distR="0" wp14:anchorId="3E4B2913" wp14:editId="7F7A2C4F">
            <wp:extent cx="3359889" cy="4220527"/>
            <wp:effectExtent l="0" t="0" r="0" b="8890"/>
            <wp:docPr id="6476070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607025" name="Picture 64760702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3300" cy="4237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8429F" w14:textId="77777777" w:rsidR="00DB3779" w:rsidRDefault="00DB3779" w:rsidP="00DB3779"/>
    <w:p w14:paraId="6237F077" w14:textId="5EDA7DC6" w:rsidR="00DB3779" w:rsidRDefault="00DB3779" w:rsidP="00DB3779">
      <w:pPr>
        <w:pStyle w:val="Heading2"/>
        <w:numPr>
          <w:ilvl w:val="1"/>
          <w:numId w:val="3"/>
        </w:numPr>
        <w:rPr>
          <w:b/>
        </w:rPr>
      </w:pPr>
      <w:bookmarkStart w:id="10" w:name="_Toc217489024"/>
      <w:r>
        <w:rPr>
          <w:b/>
        </w:rPr>
        <w:lastRenderedPageBreak/>
        <w:t>Riwayat Versi (</w:t>
      </w:r>
      <w:proofErr w:type="spellStart"/>
      <w:r>
        <w:rPr>
          <w:b/>
        </w:rPr>
        <w:t>Changelog</w:t>
      </w:r>
      <w:proofErr w:type="spellEnd"/>
      <w:r>
        <w:rPr>
          <w:b/>
        </w:rPr>
        <w:t>)</w:t>
      </w:r>
      <w:bookmarkEnd w:id="10"/>
    </w:p>
    <w:p w14:paraId="489321A2" w14:textId="77777777" w:rsidR="00DB3779" w:rsidRPr="00DB3779" w:rsidRDefault="00DB3779" w:rsidP="00DB3779">
      <w:pPr>
        <w:rPr>
          <w:rFonts w:ascii="Times New Roman" w:hAnsi="Times New Roman" w:cs="Times New Roman"/>
        </w:rPr>
      </w:pPr>
      <w:r w:rsidRPr="00DB3779">
        <w:rPr>
          <w:rFonts w:ascii="Times New Roman" w:hAnsi="Times New Roman" w:cs="Times New Roman"/>
        </w:rPr>
        <w:t>| Versi | Tanggal     | Deskripsi Perubahan                              |</w:t>
      </w:r>
    </w:p>
    <w:p w14:paraId="4F7E12E6" w14:textId="77777777" w:rsidR="00DB3779" w:rsidRPr="00DB3779" w:rsidRDefault="00DB3779" w:rsidP="00DB3779">
      <w:pPr>
        <w:rPr>
          <w:rFonts w:ascii="Times New Roman" w:hAnsi="Times New Roman" w:cs="Times New Roman"/>
        </w:rPr>
      </w:pPr>
      <w:r w:rsidRPr="00DB3779">
        <w:rPr>
          <w:rFonts w:ascii="Times New Roman" w:hAnsi="Times New Roman" w:cs="Times New Roman"/>
        </w:rPr>
        <w:t>|-------|-------------|-------------------------------------------------|</w:t>
      </w:r>
    </w:p>
    <w:p w14:paraId="566BD380" w14:textId="7D57DEBD" w:rsidR="00DB3779" w:rsidRDefault="00DB3779" w:rsidP="00DB3779">
      <w:pPr>
        <w:rPr>
          <w:rFonts w:ascii="Times New Roman" w:hAnsi="Times New Roman" w:cs="Times New Roman"/>
        </w:rPr>
      </w:pPr>
      <w:r w:rsidRPr="00DB3779">
        <w:rPr>
          <w:rFonts w:ascii="Times New Roman" w:hAnsi="Times New Roman" w:cs="Times New Roman"/>
        </w:rPr>
        <w:t>| 1.0   | 2025-</w:t>
      </w:r>
      <w:r>
        <w:rPr>
          <w:rFonts w:ascii="Times New Roman" w:hAnsi="Times New Roman" w:cs="Times New Roman"/>
        </w:rPr>
        <w:t>12</w:t>
      </w:r>
      <w:r w:rsidRPr="00DB3779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24</w:t>
      </w:r>
      <w:r w:rsidRPr="00DB3779">
        <w:rPr>
          <w:rFonts w:ascii="Times New Roman" w:hAnsi="Times New Roman" w:cs="Times New Roman"/>
        </w:rPr>
        <w:t xml:space="preserve">  | Versi awal dirilis                              |</w:t>
      </w:r>
    </w:p>
    <w:p w14:paraId="2C241EA7" w14:textId="77777777" w:rsidR="00D04971" w:rsidRDefault="00D04971" w:rsidP="00DB3779">
      <w:pPr>
        <w:rPr>
          <w:rFonts w:ascii="Times New Roman" w:hAnsi="Times New Roman" w:cs="Times New Roman"/>
        </w:rPr>
      </w:pPr>
    </w:p>
    <w:p w14:paraId="1A7A99E3" w14:textId="77777777" w:rsidR="00D04971" w:rsidRDefault="00D04971" w:rsidP="00DB3779">
      <w:pPr>
        <w:rPr>
          <w:rFonts w:ascii="Times New Roman" w:hAnsi="Times New Roman" w:cs="Times New Roman"/>
        </w:rPr>
      </w:pPr>
    </w:p>
    <w:p w14:paraId="21079781" w14:textId="6A5238D2" w:rsidR="00D04971" w:rsidRDefault="00D04971" w:rsidP="00D04971">
      <w:pPr>
        <w:pStyle w:val="Heading2"/>
        <w:numPr>
          <w:ilvl w:val="1"/>
          <w:numId w:val="3"/>
        </w:numPr>
        <w:rPr>
          <w:b/>
        </w:rPr>
      </w:pPr>
      <w:bookmarkStart w:id="11" w:name="_Toc217489025"/>
      <w:proofErr w:type="spellStart"/>
      <w:r>
        <w:rPr>
          <w:b/>
        </w:rPr>
        <w:t>User</w:t>
      </w:r>
      <w:proofErr w:type="spellEnd"/>
      <w:r>
        <w:rPr>
          <w:b/>
        </w:rPr>
        <w:t xml:space="preserve"> Manual</w:t>
      </w:r>
      <w:bookmarkEnd w:id="11"/>
    </w:p>
    <w:p w14:paraId="05995604" w14:textId="77777777" w:rsidR="00D04971" w:rsidRPr="00D04971" w:rsidRDefault="00D04971" w:rsidP="00D04971"/>
    <w:p w14:paraId="4AF57C75" w14:textId="1D0791F6" w:rsidR="00D04971" w:rsidRPr="00D04971" w:rsidRDefault="00D04971" w:rsidP="00D0497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D04971">
        <w:rPr>
          <w:rFonts w:ascii="Times New Roman" w:hAnsi="Times New Roman" w:cs="Times New Roman"/>
          <w:b/>
          <w:bCs/>
        </w:rPr>
        <w:t>Memindai Kode QR Aset</w:t>
      </w:r>
    </w:p>
    <w:p w14:paraId="46B476F6" w14:textId="77777777" w:rsidR="00D04971" w:rsidRPr="00D04971" w:rsidRDefault="00D04971" w:rsidP="00D04971">
      <w:pPr>
        <w:rPr>
          <w:rFonts w:ascii="Times New Roman" w:hAnsi="Times New Roman" w:cs="Times New Roman"/>
        </w:rPr>
      </w:pPr>
    </w:p>
    <w:p w14:paraId="144488C5" w14:textId="77777777" w:rsidR="00D04971" w:rsidRPr="00D04971" w:rsidRDefault="00D04971" w:rsidP="00D04971">
      <w:pPr>
        <w:rPr>
          <w:rFonts w:ascii="Times New Roman" w:hAnsi="Times New Roman" w:cs="Times New Roman"/>
        </w:rPr>
      </w:pPr>
      <w:r w:rsidRPr="00D04971">
        <w:rPr>
          <w:rFonts w:ascii="Times New Roman" w:hAnsi="Times New Roman" w:cs="Times New Roman"/>
        </w:rPr>
        <w:t>Deskripsi: Pengguna memindai kode QR untuk mengakses informasi aset terkait.</w:t>
      </w:r>
    </w:p>
    <w:p w14:paraId="243FB965" w14:textId="77777777" w:rsidR="00D04971" w:rsidRPr="00D04971" w:rsidRDefault="00D04971" w:rsidP="00D04971">
      <w:pPr>
        <w:rPr>
          <w:rFonts w:ascii="Times New Roman" w:hAnsi="Times New Roman" w:cs="Times New Roman"/>
        </w:rPr>
      </w:pPr>
    </w:p>
    <w:p w14:paraId="3BB82AA3" w14:textId="77777777" w:rsidR="00D04971" w:rsidRPr="00D04971" w:rsidRDefault="00D04971" w:rsidP="00D04971">
      <w:pPr>
        <w:rPr>
          <w:rFonts w:ascii="Times New Roman" w:hAnsi="Times New Roman" w:cs="Times New Roman"/>
        </w:rPr>
      </w:pPr>
      <w:proofErr w:type="spellStart"/>
      <w:r w:rsidRPr="00D04971">
        <w:rPr>
          <w:rFonts w:ascii="Times New Roman" w:hAnsi="Times New Roman" w:cs="Times New Roman"/>
        </w:rPr>
        <w:t>Endpoint</w:t>
      </w:r>
      <w:proofErr w:type="spellEnd"/>
      <w:r w:rsidRPr="00D04971">
        <w:rPr>
          <w:rFonts w:ascii="Times New Roman" w:hAnsi="Times New Roman" w:cs="Times New Roman"/>
        </w:rPr>
        <w:t>: /</w:t>
      </w:r>
      <w:proofErr w:type="spellStart"/>
      <w:r w:rsidRPr="00D04971">
        <w:rPr>
          <w:rFonts w:ascii="Times New Roman" w:hAnsi="Times New Roman" w:cs="Times New Roman"/>
        </w:rPr>
        <w:t>mobile</w:t>
      </w:r>
      <w:proofErr w:type="spellEnd"/>
      <w:r w:rsidRPr="00D04971">
        <w:rPr>
          <w:rFonts w:ascii="Times New Roman" w:hAnsi="Times New Roman" w:cs="Times New Roman"/>
        </w:rPr>
        <w:t>/</w:t>
      </w:r>
      <w:proofErr w:type="spellStart"/>
      <w:r w:rsidRPr="00D04971">
        <w:rPr>
          <w:rFonts w:ascii="Times New Roman" w:hAnsi="Times New Roman" w:cs="Times New Roman"/>
        </w:rPr>
        <w:t>qr</w:t>
      </w:r>
      <w:proofErr w:type="spellEnd"/>
      <w:r w:rsidRPr="00D04971">
        <w:rPr>
          <w:rFonts w:ascii="Times New Roman" w:hAnsi="Times New Roman" w:cs="Times New Roman"/>
        </w:rPr>
        <w:t>/</w:t>
      </w:r>
      <w:proofErr w:type="spellStart"/>
      <w:r w:rsidRPr="00D04971">
        <w:rPr>
          <w:rFonts w:ascii="Times New Roman" w:hAnsi="Times New Roman" w:cs="Times New Roman"/>
        </w:rPr>
        <w:t>scan</w:t>
      </w:r>
      <w:proofErr w:type="spellEnd"/>
      <w:r w:rsidRPr="00D04971">
        <w:rPr>
          <w:rFonts w:ascii="Times New Roman" w:hAnsi="Times New Roman" w:cs="Times New Roman"/>
        </w:rPr>
        <w:t>/{</w:t>
      </w:r>
      <w:proofErr w:type="spellStart"/>
      <w:r w:rsidRPr="00D04971">
        <w:rPr>
          <w:rFonts w:ascii="Times New Roman" w:hAnsi="Times New Roman" w:cs="Times New Roman"/>
        </w:rPr>
        <w:t>kode_aset</w:t>
      </w:r>
      <w:proofErr w:type="spellEnd"/>
      <w:r w:rsidRPr="00D04971">
        <w:rPr>
          <w:rFonts w:ascii="Times New Roman" w:hAnsi="Times New Roman" w:cs="Times New Roman"/>
        </w:rPr>
        <w:t>}</w:t>
      </w:r>
    </w:p>
    <w:p w14:paraId="23488BFA" w14:textId="77777777" w:rsidR="00D04971" w:rsidRPr="00D04971" w:rsidRDefault="00D04971" w:rsidP="00D04971">
      <w:pPr>
        <w:rPr>
          <w:rFonts w:ascii="Times New Roman" w:hAnsi="Times New Roman" w:cs="Times New Roman"/>
        </w:rPr>
      </w:pPr>
    </w:p>
    <w:p w14:paraId="312ECAB7" w14:textId="77777777" w:rsidR="00D04971" w:rsidRPr="00D04971" w:rsidRDefault="00D04971" w:rsidP="00D04971">
      <w:pPr>
        <w:rPr>
          <w:rFonts w:ascii="Times New Roman" w:hAnsi="Times New Roman" w:cs="Times New Roman"/>
        </w:rPr>
      </w:pPr>
      <w:r w:rsidRPr="00D04971">
        <w:rPr>
          <w:rFonts w:ascii="Times New Roman" w:hAnsi="Times New Roman" w:cs="Times New Roman"/>
        </w:rPr>
        <w:t>Metode: GET</w:t>
      </w:r>
    </w:p>
    <w:p w14:paraId="6B23A099" w14:textId="77777777" w:rsidR="00D04971" w:rsidRPr="00D04971" w:rsidRDefault="00D04971" w:rsidP="00D04971">
      <w:pPr>
        <w:rPr>
          <w:rFonts w:ascii="Times New Roman" w:hAnsi="Times New Roman" w:cs="Times New Roman"/>
        </w:rPr>
      </w:pPr>
    </w:p>
    <w:p w14:paraId="50D510C8" w14:textId="77777777" w:rsidR="00D04971" w:rsidRPr="00D04971" w:rsidRDefault="00D04971" w:rsidP="00D04971">
      <w:pPr>
        <w:rPr>
          <w:rFonts w:ascii="Times New Roman" w:hAnsi="Times New Roman" w:cs="Times New Roman"/>
        </w:rPr>
      </w:pPr>
      <w:r w:rsidRPr="00D04971">
        <w:rPr>
          <w:rFonts w:ascii="Times New Roman" w:hAnsi="Times New Roman" w:cs="Times New Roman"/>
        </w:rPr>
        <w:t>Langkah-langkah:</w:t>
      </w:r>
    </w:p>
    <w:p w14:paraId="18F1A499" w14:textId="77777777" w:rsidR="00D04971" w:rsidRPr="00D04971" w:rsidRDefault="00D04971" w:rsidP="00D04971">
      <w:pPr>
        <w:rPr>
          <w:rFonts w:ascii="Times New Roman" w:hAnsi="Times New Roman" w:cs="Times New Roman"/>
        </w:rPr>
      </w:pPr>
    </w:p>
    <w:p w14:paraId="09443031" w14:textId="77777777" w:rsidR="00D04971" w:rsidRPr="00D04971" w:rsidRDefault="00D04971" w:rsidP="00D04971">
      <w:pPr>
        <w:rPr>
          <w:rFonts w:ascii="Times New Roman" w:hAnsi="Times New Roman" w:cs="Times New Roman"/>
        </w:rPr>
      </w:pPr>
      <w:r w:rsidRPr="00D04971">
        <w:rPr>
          <w:rFonts w:ascii="Times New Roman" w:hAnsi="Times New Roman" w:cs="Times New Roman"/>
        </w:rPr>
        <w:t xml:space="preserve">Pastikan perangkat memiliki aplikasi pemindai QR atau API dapat menerima </w:t>
      </w:r>
      <w:proofErr w:type="spellStart"/>
      <w:r w:rsidRPr="00D04971">
        <w:rPr>
          <w:rFonts w:ascii="Times New Roman" w:hAnsi="Times New Roman" w:cs="Times New Roman"/>
        </w:rPr>
        <w:t>input</w:t>
      </w:r>
      <w:proofErr w:type="spellEnd"/>
      <w:r w:rsidRPr="00D04971">
        <w:rPr>
          <w:rFonts w:ascii="Times New Roman" w:hAnsi="Times New Roman" w:cs="Times New Roman"/>
        </w:rPr>
        <w:t xml:space="preserve"> kode QR.</w:t>
      </w:r>
    </w:p>
    <w:p w14:paraId="17F97A88" w14:textId="77777777" w:rsidR="00D04971" w:rsidRPr="00D04971" w:rsidRDefault="00D04971" w:rsidP="00D04971">
      <w:pPr>
        <w:rPr>
          <w:rFonts w:ascii="Times New Roman" w:hAnsi="Times New Roman" w:cs="Times New Roman"/>
        </w:rPr>
      </w:pPr>
    </w:p>
    <w:p w14:paraId="58DE65C2" w14:textId="77777777" w:rsidR="00D04971" w:rsidRPr="00D04971" w:rsidRDefault="00D04971" w:rsidP="00D04971">
      <w:pPr>
        <w:rPr>
          <w:rFonts w:ascii="Times New Roman" w:hAnsi="Times New Roman" w:cs="Times New Roman"/>
        </w:rPr>
      </w:pPr>
      <w:r w:rsidRPr="00D04971">
        <w:rPr>
          <w:rFonts w:ascii="Times New Roman" w:hAnsi="Times New Roman" w:cs="Times New Roman"/>
        </w:rPr>
        <w:t xml:space="preserve">Kirim permintaan GET ke </w:t>
      </w:r>
      <w:proofErr w:type="spellStart"/>
      <w:r w:rsidRPr="00D04971">
        <w:rPr>
          <w:rFonts w:ascii="Times New Roman" w:hAnsi="Times New Roman" w:cs="Times New Roman"/>
        </w:rPr>
        <w:t>endpoint</w:t>
      </w:r>
      <w:proofErr w:type="spellEnd"/>
      <w:r w:rsidRPr="00D04971">
        <w:rPr>
          <w:rFonts w:ascii="Times New Roman" w:hAnsi="Times New Roman" w:cs="Times New Roman"/>
        </w:rPr>
        <w:t xml:space="preserve"> yang sesuai.</w:t>
      </w:r>
    </w:p>
    <w:p w14:paraId="66F29FB6" w14:textId="77777777" w:rsidR="00D04971" w:rsidRPr="00D04971" w:rsidRDefault="00D04971" w:rsidP="00D04971">
      <w:pPr>
        <w:rPr>
          <w:rFonts w:ascii="Times New Roman" w:hAnsi="Times New Roman" w:cs="Times New Roman"/>
        </w:rPr>
      </w:pPr>
    </w:p>
    <w:p w14:paraId="04E5F9F7" w14:textId="77777777" w:rsidR="00D04971" w:rsidRPr="00D04971" w:rsidRDefault="00D04971" w:rsidP="00D04971">
      <w:pPr>
        <w:rPr>
          <w:rFonts w:ascii="Times New Roman" w:hAnsi="Times New Roman" w:cs="Times New Roman"/>
        </w:rPr>
      </w:pPr>
      <w:r w:rsidRPr="00D04971">
        <w:rPr>
          <w:rFonts w:ascii="Times New Roman" w:hAnsi="Times New Roman" w:cs="Times New Roman"/>
        </w:rPr>
        <w:t>Jika aset ditemukan, sistem akan mengarahkan pengguna ke halaman aset.</w:t>
      </w:r>
    </w:p>
    <w:p w14:paraId="05B31AFA" w14:textId="77777777" w:rsidR="00D04971" w:rsidRPr="00D04971" w:rsidRDefault="00D04971" w:rsidP="00D04971">
      <w:pPr>
        <w:rPr>
          <w:rFonts w:ascii="Times New Roman" w:hAnsi="Times New Roman" w:cs="Times New Roman"/>
        </w:rPr>
      </w:pPr>
    </w:p>
    <w:p w14:paraId="431E9CAC" w14:textId="77777777" w:rsidR="00D04971" w:rsidRPr="00D04971" w:rsidRDefault="00D04971" w:rsidP="00D04971">
      <w:pPr>
        <w:rPr>
          <w:rFonts w:ascii="Times New Roman" w:hAnsi="Times New Roman" w:cs="Times New Roman"/>
        </w:rPr>
      </w:pPr>
      <w:r w:rsidRPr="00D04971">
        <w:rPr>
          <w:rFonts w:ascii="Times New Roman" w:hAnsi="Times New Roman" w:cs="Times New Roman"/>
        </w:rPr>
        <w:t>Jika aset tidak ditemukan, akan ditampilkan pesan kesalahan.</w:t>
      </w:r>
    </w:p>
    <w:p w14:paraId="086D40A3" w14:textId="77777777" w:rsidR="00D04971" w:rsidRPr="00D04971" w:rsidRDefault="00D04971" w:rsidP="00D04971">
      <w:pPr>
        <w:rPr>
          <w:rFonts w:ascii="Times New Roman" w:hAnsi="Times New Roman" w:cs="Times New Roman"/>
        </w:rPr>
      </w:pPr>
    </w:p>
    <w:p w14:paraId="625571FF" w14:textId="4D1039A0" w:rsidR="00D04971" w:rsidRPr="00D04971" w:rsidRDefault="00D04971" w:rsidP="00D0497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D04971">
        <w:rPr>
          <w:rFonts w:ascii="Times New Roman" w:hAnsi="Times New Roman" w:cs="Times New Roman"/>
          <w:b/>
          <w:bCs/>
        </w:rPr>
        <w:t>Mengajukan Permintaan Pekerjaan Pemeliharaan</w:t>
      </w:r>
    </w:p>
    <w:p w14:paraId="03033A1A" w14:textId="77777777" w:rsidR="00D04971" w:rsidRPr="00D04971" w:rsidRDefault="00D04971" w:rsidP="00D04971">
      <w:pPr>
        <w:rPr>
          <w:rFonts w:ascii="Times New Roman" w:hAnsi="Times New Roman" w:cs="Times New Roman"/>
        </w:rPr>
      </w:pPr>
    </w:p>
    <w:p w14:paraId="2DD8B197" w14:textId="77777777" w:rsidR="00D04971" w:rsidRPr="00D04971" w:rsidRDefault="00D04971" w:rsidP="00D04971">
      <w:pPr>
        <w:rPr>
          <w:rFonts w:ascii="Times New Roman" w:hAnsi="Times New Roman" w:cs="Times New Roman"/>
        </w:rPr>
      </w:pPr>
      <w:r w:rsidRPr="00D04971">
        <w:rPr>
          <w:rFonts w:ascii="Times New Roman" w:hAnsi="Times New Roman" w:cs="Times New Roman"/>
        </w:rPr>
        <w:t>Deskripsi: Pengguna dapat mengajukan permintaan pekerjaan pemeliharaan untuk aset.</w:t>
      </w:r>
    </w:p>
    <w:p w14:paraId="6D21C5E5" w14:textId="77777777" w:rsidR="00D04971" w:rsidRPr="00D04971" w:rsidRDefault="00D04971" w:rsidP="00D04971">
      <w:pPr>
        <w:rPr>
          <w:rFonts w:ascii="Times New Roman" w:hAnsi="Times New Roman" w:cs="Times New Roman"/>
        </w:rPr>
      </w:pPr>
    </w:p>
    <w:p w14:paraId="43B1E371" w14:textId="77777777" w:rsidR="00D04971" w:rsidRPr="00D04971" w:rsidRDefault="00D04971" w:rsidP="00D04971">
      <w:pPr>
        <w:rPr>
          <w:rFonts w:ascii="Times New Roman" w:hAnsi="Times New Roman" w:cs="Times New Roman"/>
        </w:rPr>
      </w:pPr>
      <w:proofErr w:type="spellStart"/>
      <w:r w:rsidRPr="00D04971">
        <w:rPr>
          <w:rFonts w:ascii="Times New Roman" w:hAnsi="Times New Roman" w:cs="Times New Roman"/>
        </w:rPr>
        <w:t>Endpoint</w:t>
      </w:r>
      <w:proofErr w:type="spellEnd"/>
      <w:r w:rsidRPr="00D04971">
        <w:rPr>
          <w:rFonts w:ascii="Times New Roman" w:hAnsi="Times New Roman" w:cs="Times New Roman"/>
        </w:rPr>
        <w:t>: /</w:t>
      </w:r>
      <w:proofErr w:type="spellStart"/>
      <w:r w:rsidRPr="00D04971">
        <w:rPr>
          <w:rFonts w:ascii="Times New Roman" w:hAnsi="Times New Roman" w:cs="Times New Roman"/>
        </w:rPr>
        <w:t>mobile</w:t>
      </w:r>
      <w:proofErr w:type="spellEnd"/>
      <w:r w:rsidRPr="00D04971">
        <w:rPr>
          <w:rFonts w:ascii="Times New Roman" w:hAnsi="Times New Roman" w:cs="Times New Roman"/>
        </w:rPr>
        <w:t>/</w:t>
      </w:r>
      <w:proofErr w:type="spellStart"/>
      <w:r w:rsidRPr="00D04971">
        <w:rPr>
          <w:rFonts w:ascii="Times New Roman" w:hAnsi="Times New Roman" w:cs="Times New Roman"/>
        </w:rPr>
        <w:t>qrassets</w:t>
      </w:r>
      <w:proofErr w:type="spellEnd"/>
      <w:r w:rsidRPr="00D04971">
        <w:rPr>
          <w:rFonts w:ascii="Times New Roman" w:hAnsi="Times New Roman" w:cs="Times New Roman"/>
        </w:rPr>
        <w:t>/</w:t>
      </w:r>
      <w:proofErr w:type="spellStart"/>
      <w:r w:rsidRPr="00D04971">
        <w:rPr>
          <w:rFonts w:ascii="Times New Roman" w:hAnsi="Times New Roman" w:cs="Times New Roman"/>
        </w:rPr>
        <w:t>submit_work_request</w:t>
      </w:r>
      <w:proofErr w:type="spellEnd"/>
      <w:r w:rsidRPr="00D04971">
        <w:rPr>
          <w:rFonts w:ascii="Times New Roman" w:hAnsi="Times New Roman" w:cs="Times New Roman"/>
        </w:rPr>
        <w:t>/{</w:t>
      </w:r>
      <w:proofErr w:type="spellStart"/>
      <w:r w:rsidRPr="00D04971">
        <w:rPr>
          <w:rFonts w:ascii="Times New Roman" w:hAnsi="Times New Roman" w:cs="Times New Roman"/>
        </w:rPr>
        <w:t>kode_aset</w:t>
      </w:r>
      <w:proofErr w:type="spellEnd"/>
      <w:r w:rsidRPr="00D04971">
        <w:rPr>
          <w:rFonts w:ascii="Times New Roman" w:hAnsi="Times New Roman" w:cs="Times New Roman"/>
        </w:rPr>
        <w:t>}</w:t>
      </w:r>
    </w:p>
    <w:p w14:paraId="1A6F4CA1" w14:textId="77777777" w:rsidR="00D04971" w:rsidRPr="00D04971" w:rsidRDefault="00D04971" w:rsidP="00D04971">
      <w:pPr>
        <w:rPr>
          <w:rFonts w:ascii="Times New Roman" w:hAnsi="Times New Roman" w:cs="Times New Roman"/>
        </w:rPr>
      </w:pPr>
    </w:p>
    <w:p w14:paraId="3ADB8984" w14:textId="77777777" w:rsidR="00D04971" w:rsidRPr="00D04971" w:rsidRDefault="00D04971" w:rsidP="00D04971">
      <w:pPr>
        <w:rPr>
          <w:rFonts w:ascii="Times New Roman" w:hAnsi="Times New Roman" w:cs="Times New Roman"/>
        </w:rPr>
      </w:pPr>
      <w:r w:rsidRPr="00D04971">
        <w:rPr>
          <w:rFonts w:ascii="Times New Roman" w:hAnsi="Times New Roman" w:cs="Times New Roman"/>
        </w:rPr>
        <w:t>Metode: POST</w:t>
      </w:r>
    </w:p>
    <w:p w14:paraId="13375C4E" w14:textId="77777777" w:rsidR="00D04971" w:rsidRPr="00D04971" w:rsidRDefault="00D04971" w:rsidP="00D04971">
      <w:pPr>
        <w:rPr>
          <w:rFonts w:ascii="Times New Roman" w:hAnsi="Times New Roman" w:cs="Times New Roman"/>
        </w:rPr>
      </w:pPr>
    </w:p>
    <w:p w14:paraId="4DDCDD86" w14:textId="77777777" w:rsidR="00D04971" w:rsidRPr="00D04971" w:rsidRDefault="00D04971" w:rsidP="00D04971">
      <w:pPr>
        <w:rPr>
          <w:rFonts w:ascii="Times New Roman" w:hAnsi="Times New Roman" w:cs="Times New Roman"/>
        </w:rPr>
      </w:pPr>
      <w:r w:rsidRPr="00D04971">
        <w:rPr>
          <w:rFonts w:ascii="Times New Roman" w:hAnsi="Times New Roman" w:cs="Times New Roman"/>
        </w:rPr>
        <w:t>Langkah-langkah:</w:t>
      </w:r>
    </w:p>
    <w:p w14:paraId="2D2B3892" w14:textId="77777777" w:rsidR="00D04971" w:rsidRPr="00D04971" w:rsidRDefault="00D04971" w:rsidP="00D04971">
      <w:pPr>
        <w:rPr>
          <w:rFonts w:ascii="Times New Roman" w:hAnsi="Times New Roman" w:cs="Times New Roman"/>
        </w:rPr>
      </w:pPr>
    </w:p>
    <w:p w14:paraId="6E25F92D" w14:textId="77777777" w:rsidR="00D04971" w:rsidRPr="00D04971" w:rsidRDefault="00D04971" w:rsidP="00D04971">
      <w:pPr>
        <w:rPr>
          <w:rFonts w:ascii="Times New Roman" w:hAnsi="Times New Roman" w:cs="Times New Roman"/>
        </w:rPr>
      </w:pPr>
      <w:r w:rsidRPr="00D04971">
        <w:rPr>
          <w:rFonts w:ascii="Times New Roman" w:hAnsi="Times New Roman" w:cs="Times New Roman"/>
        </w:rPr>
        <w:t>Setelah mengakses informasi aset, pilih opsi untuk mengajukan permintaan pekerjaan pemeliharaan.</w:t>
      </w:r>
    </w:p>
    <w:p w14:paraId="41D51FC5" w14:textId="77777777" w:rsidR="00D04971" w:rsidRPr="00D04971" w:rsidRDefault="00D04971" w:rsidP="00D04971">
      <w:pPr>
        <w:rPr>
          <w:rFonts w:ascii="Times New Roman" w:hAnsi="Times New Roman" w:cs="Times New Roman"/>
        </w:rPr>
      </w:pPr>
    </w:p>
    <w:p w14:paraId="28309C1D" w14:textId="77777777" w:rsidR="00D04971" w:rsidRPr="00D04971" w:rsidRDefault="00D04971" w:rsidP="00D04971">
      <w:pPr>
        <w:rPr>
          <w:rFonts w:ascii="Times New Roman" w:hAnsi="Times New Roman" w:cs="Times New Roman"/>
        </w:rPr>
      </w:pPr>
      <w:r w:rsidRPr="00D04971">
        <w:rPr>
          <w:rFonts w:ascii="Times New Roman" w:hAnsi="Times New Roman" w:cs="Times New Roman"/>
        </w:rPr>
        <w:t>Kirim permintaan POST dengan data pekerjaan yang diperlukan.</w:t>
      </w:r>
    </w:p>
    <w:p w14:paraId="6BE1CC50" w14:textId="77777777" w:rsidR="00D04971" w:rsidRPr="00D04971" w:rsidRDefault="00D04971" w:rsidP="00D04971">
      <w:pPr>
        <w:rPr>
          <w:rFonts w:ascii="Times New Roman" w:hAnsi="Times New Roman" w:cs="Times New Roman"/>
        </w:rPr>
      </w:pPr>
    </w:p>
    <w:p w14:paraId="506819B7" w14:textId="77777777" w:rsidR="00D04971" w:rsidRPr="00D04971" w:rsidRDefault="00D04971" w:rsidP="00D04971">
      <w:pPr>
        <w:rPr>
          <w:rFonts w:ascii="Times New Roman" w:hAnsi="Times New Roman" w:cs="Times New Roman"/>
        </w:rPr>
      </w:pPr>
      <w:r w:rsidRPr="00D04971">
        <w:rPr>
          <w:rFonts w:ascii="Times New Roman" w:hAnsi="Times New Roman" w:cs="Times New Roman"/>
        </w:rPr>
        <w:lastRenderedPageBreak/>
        <w:t>Sistem akan memproses permintaan dan menyimpannya untuk diproses lebih lanjut.</w:t>
      </w:r>
    </w:p>
    <w:p w14:paraId="44AF56AD" w14:textId="77777777" w:rsidR="00D04971" w:rsidRPr="00D04971" w:rsidRDefault="00D04971" w:rsidP="00D04971">
      <w:pPr>
        <w:rPr>
          <w:rFonts w:ascii="Times New Roman" w:hAnsi="Times New Roman" w:cs="Times New Roman"/>
        </w:rPr>
      </w:pPr>
    </w:p>
    <w:p w14:paraId="159CF27B" w14:textId="77777777" w:rsidR="00D04971" w:rsidRPr="00D04971" w:rsidRDefault="00D04971" w:rsidP="00D04971">
      <w:pPr>
        <w:rPr>
          <w:rFonts w:ascii="Times New Roman" w:hAnsi="Times New Roman" w:cs="Times New Roman"/>
        </w:rPr>
      </w:pPr>
      <w:r w:rsidRPr="00D04971">
        <w:rPr>
          <w:rFonts w:ascii="Times New Roman" w:hAnsi="Times New Roman" w:cs="Times New Roman"/>
        </w:rPr>
        <w:t>Pengguna akan menerima respons yang menunjukkan apakah permintaan berhasil atau gagal.</w:t>
      </w:r>
    </w:p>
    <w:p w14:paraId="410F2509" w14:textId="77777777" w:rsidR="00D04971" w:rsidRPr="00D04971" w:rsidRDefault="00D04971" w:rsidP="00D04971">
      <w:pPr>
        <w:rPr>
          <w:rFonts w:ascii="Times New Roman" w:hAnsi="Times New Roman" w:cs="Times New Roman"/>
        </w:rPr>
      </w:pPr>
    </w:p>
    <w:p w14:paraId="7D0CA7A0" w14:textId="467753DF" w:rsidR="00D04971" w:rsidRPr="00D04971" w:rsidRDefault="00D04971" w:rsidP="00D0497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D04971">
        <w:rPr>
          <w:rFonts w:ascii="Times New Roman" w:hAnsi="Times New Roman" w:cs="Times New Roman"/>
          <w:b/>
          <w:bCs/>
        </w:rPr>
        <w:t xml:space="preserve">Menyimpan </w:t>
      </w:r>
      <w:proofErr w:type="spellStart"/>
      <w:r w:rsidRPr="00D04971">
        <w:rPr>
          <w:rFonts w:ascii="Times New Roman" w:hAnsi="Times New Roman" w:cs="Times New Roman"/>
          <w:b/>
          <w:bCs/>
        </w:rPr>
        <w:t>Deliverable</w:t>
      </w:r>
      <w:proofErr w:type="spellEnd"/>
      <w:r w:rsidRPr="00D04971">
        <w:rPr>
          <w:rFonts w:ascii="Times New Roman" w:hAnsi="Times New Roman" w:cs="Times New Roman"/>
          <w:b/>
          <w:bCs/>
        </w:rPr>
        <w:t xml:space="preserve"> Pemeliharaan</w:t>
      </w:r>
    </w:p>
    <w:p w14:paraId="6987B1C3" w14:textId="77777777" w:rsidR="00D04971" w:rsidRPr="00D04971" w:rsidRDefault="00D04971" w:rsidP="00D04971">
      <w:pPr>
        <w:rPr>
          <w:rFonts w:ascii="Times New Roman" w:hAnsi="Times New Roman" w:cs="Times New Roman"/>
        </w:rPr>
      </w:pPr>
    </w:p>
    <w:p w14:paraId="15BB83CC" w14:textId="77777777" w:rsidR="00D04971" w:rsidRPr="00D04971" w:rsidRDefault="00D04971" w:rsidP="00D04971">
      <w:pPr>
        <w:rPr>
          <w:rFonts w:ascii="Times New Roman" w:hAnsi="Times New Roman" w:cs="Times New Roman"/>
        </w:rPr>
      </w:pPr>
      <w:r w:rsidRPr="00D04971">
        <w:rPr>
          <w:rFonts w:ascii="Times New Roman" w:hAnsi="Times New Roman" w:cs="Times New Roman"/>
        </w:rPr>
        <w:t xml:space="preserve">Deskripsi: Pengguna dapat menyimpan </w:t>
      </w:r>
      <w:proofErr w:type="spellStart"/>
      <w:r w:rsidRPr="00D04971">
        <w:rPr>
          <w:rFonts w:ascii="Times New Roman" w:hAnsi="Times New Roman" w:cs="Times New Roman"/>
        </w:rPr>
        <w:t>deliverable</w:t>
      </w:r>
      <w:proofErr w:type="spellEnd"/>
      <w:r w:rsidRPr="00D04971">
        <w:rPr>
          <w:rFonts w:ascii="Times New Roman" w:hAnsi="Times New Roman" w:cs="Times New Roman"/>
        </w:rPr>
        <w:t xml:space="preserve"> setelah pekerjaan pemeliharaan dilakukan.</w:t>
      </w:r>
    </w:p>
    <w:p w14:paraId="55BBE98C" w14:textId="77777777" w:rsidR="00D04971" w:rsidRPr="00D04971" w:rsidRDefault="00D04971" w:rsidP="00D04971">
      <w:pPr>
        <w:rPr>
          <w:rFonts w:ascii="Times New Roman" w:hAnsi="Times New Roman" w:cs="Times New Roman"/>
        </w:rPr>
      </w:pPr>
    </w:p>
    <w:p w14:paraId="24FB81CB" w14:textId="77777777" w:rsidR="00D04971" w:rsidRPr="00D04971" w:rsidRDefault="00D04971" w:rsidP="00D04971">
      <w:pPr>
        <w:rPr>
          <w:rFonts w:ascii="Times New Roman" w:hAnsi="Times New Roman" w:cs="Times New Roman"/>
        </w:rPr>
      </w:pPr>
      <w:proofErr w:type="spellStart"/>
      <w:r w:rsidRPr="00D04971">
        <w:rPr>
          <w:rFonts w:ascii="Times New Roman" w:hAnsi="Times New Roman" w:cs="Times New Roman"/>
        </w:rPr>
        <w:t>Endpoint</w:t>
      </w:r>
      <w:proofErr w:type="spellEnd"/>
      <w:r w:rsidRPr="00D04971">
        <w:rPr>
          <w:rFonts w:ascii="Times New Roman" w:hAnsi="Times New Roman" w:cs="Times New Roman"/>
        </w:rPr>
        <w:t>: /</w:t>
      </w:r>
      <w:proofErr w:type="spellStart"/>
      <w:r w:rsidRPr="00D04971">
        <w:rPr>
          <w:rFonts w:ascii="Times New Roman" w:hAnsi="Times New Roman" w:cs="Times New Roman"/>
        </w:rPr>
        <w:t>mobile</w:t>
      </w:r>
      <w:proofErr w:type="spellEnd"/>
      <w:r w:rsidRPr="00D04971">
        <w:rPr>
          <w:rFonts w:ascii="Times New Roman" w:hAnsi="Times New Roman" w:cs="Times New Roman"/>
        </w:rPr>
        <w:t>/</w:t>
      </w:r>
      <w:proofErr w:type="spellStart"/>
      <w:r w:rsidRPr="00D04971">
        <w:rPr>
          <w:rFonts w:ascii="Times New Roman" w:hAnsi="Times New Roman" w:cs="Times New Roman"/>
        </w:rPr>
        <w:t>qrassets</w:t>
      </w:r>
      <w:proofErr w:type="spellEnd"/>
      <w:r w:rsidRPr="00D04971">
        <w:rPr>
          <w:rFonts w:ascii="Times New Roman" w:hAnsi="Times New Roman" w:cs="Times New Roman"/>
        </w:rPr>
        <w:t>/</w:t>
      </w:r>
      <w:proofErr w:type="spellStart"/>
      <w:r w:rsidRPr="00D04971">
        <w:rPr>
          <w:rFonts w:ascii="Times New Roman" w:hAnsi="Times New Roman" w:cs="Times New Roman"/>
        </w:rPr>
        <w:t>save_maintenance_deliverable</w:t>
      </w:r>
      <w:proofErr w:type="spellEnd"/>
      <w:r w:rsidRPr="00D04971">
        <w:rPr>
          <w:rFonts w:ascii="Times New Roman" w:hAnsi="Times New Roman" w:cs="Times New Roman"/>
        </w:rPr>
        <w:t>/{</w:t>
      </w:r>
      <w:proofErr w:type="spellStart"/>
      <w:r w:rsidRPr="00D04971">
        <w:rPr>
          <w:rFonts w:ascii="Times New Roman" w:hAnsi="Times New Roman" w:cs="Times New Roman"/>
        </w:rPr>
        <w:t>kode_aset</w:t>
      </w:r>
      <w:proofErr w:type="spellEnd"/>
      <w:r w:rsidRPr="00D04971">
        <w:rPr>
          <w:rFonts w:ascii="Times New Roman" w:hAnsi="Times New Roman" w:cs="Times New Roman"/>
        </w:rPr>
        <w:t>}</w:t>
      </w:r>
    </w:p>
    <w:p w14:paraId="5FAF0BBB" w14:textId="77777777" w:rsidR="00D04971" w:rsidRPr="00D04971" w:rsidRDefault="00D04971" w:rsidP="00D04971">
      <w:pPr>
        <w:rPr>
          <w:rFonts w:ascii="Times New Roman" w:hAnsi="Times New Roman" w:cs="Times New Roman"/>
        </w:rPr>
      </w:pPr>
    </w:p>
    <w:p w14:paraId="5961ED9B" w14:textId="77777777" w:rsidR="00D04971" w:rsidRPr="00D04971" w:rsidRDefault="00D04971" w:rsidP="00D04971">
      <w:pPr>
        <w:rPr>
          <w:rFonts w:ascii="Times New Roman" w:hAnsi="Times New Roman" w:cs="Times New Roman"/>
        </w:rPr>
      </w:pPr>
      <w:r w:rsidRPr="00D04971">
        <w:rPr>
          <w:rFonts w:ascii="Times New Roman" w:hAnsi="Times New Roman" w:cs="Times New Roman"/>
        </w:rPr>
        <w:t>Metode: POST</w:t>
      </w:r>
    </w:p>
    <w:p w14:paraId="1CE549FF" w14:textId="77777777" w:rsidR="00D04971" w:rsidRPr="00D04971" w:rsidRDefault="00D04971" w:rsidP="00D04971">
      <w:pPr>
        <w:rPr>
          <w:rFonts w:ascii="Times New Roman" w:hAnsi="Times New Roman" w:cs="Times New Roman"/>
        </w:rPr>
      </w:pPr>
    </w:p>
    <w:p w14:paraId="23548AB0" w14:textId="77777777" w:rsidR="00D04971" w:rsidRPr="00D04971" w:rsidRDefault="00D04971" w:rsidP="00D04971">
      <w:pPr>
        <w:rPr>
          <w:rFonts w:ascii="Times New Roman" w:hAnsi="Times New Roman" w:cs="Times New Roman"/>
        </w:rPr>
      </w:pPr>
      <w:r w:rsidRPr="00D04971">
        <w:rPr>
          <w:rFonts w:ascii="Times New Roman" w:hAnsi="Times New Roman" w:cs="Times New Roman"/>
        </w:rPr>
        <w:t>Langkah-langkah:</w:t>
      </w:r>
    </w:p>
    <w:p w14:paraId="7D594D9D" w14:textId="77777777" w:rsidR="00D04971" w:rsidRPr="00D04971" w:rsidRDefault="00D04971" w:rsidP="00D04971">
      <w:pPr>
        <w:rPr>
          <w:rFonts w:ascii="Times New Roman" w:hAnsi="Times New Roman" w:cs="Times New Roman"/>
        </w:rPr>
      </w:pPr>
    </w:p>
    <w:p w14:paraId="66036B68" w14:textId="77777777" w:rsidR="00D04971" w:rsidRPr="00D04971" w:rsidRDefault="00D04971" w:rsidP="00D04971">
      <w:pPr>
        <w:rPr>
          <w:rFonts w:ascii="Times New Roman" w:hAnsi="Times New Roman" w:cs="Times New Roman"/>
        </w:rPr>
      </w:pPr>
      <w:r w:rsidRPr="00D04971">
        <w:rPr>
          <w:rFonts w:ascii="Times New Roman" w:hAnsi="Times New Roman" w:cs="Times New Roman"/>
        </w:rPr>
        <w:t xml:space="preserve">Setelah pekerjaan pemeliharaan selesai, pengguna dapat mengunggah </w:t>
      </w:r>
      <w:proofErr w:type="spellStart"/>
      <w:r w:rsidRPr="00D04971">
        <w:rPr>
          <w:rFonts w:ascii="Times New Roman" w:hAnsi="Times New Roman" w:cs="Times New Roman"/>
        </w:rPr>
        <w:t>deliverable</w:t>
      </w:r>
      <w:proofErr w:type="spellEnd"/>
      <w:r w:rsidRPr="00D04971">
        <w:rPr>
          <w:rFonts w:ascii="Times New Roman" w:hAnsi="Times New Roman" w:cs="Times New Roman"/>
        </w:rPr>
        <w:t xml:space="preserve"> (laporan, dokumen, dll.).</w:t>
      </w:r>
    </w:p>
    <w:p w14:paraId="2C3C59DC" w14:textId="77777777" w:rsidR="00D04971" w:rsidRPr="00D04971" w:rsidRDefault="00D04971" w:rsidP="00D04971">
      <w:pPr>
        <w:rPr>
          <w:rFonts w:ascii="Times New Roman" w:hAnsi="Times New Roman" w:cs="Times New Roman"/>
        </w:rPr>
      </w:pPr>
    </w:p>
    <w:p w14:paraId="22502809" w14:textId="77777777" w:rsidR="00D04971" w:rsidRPr="00D04971" w:rsidRDefault="00D04971" w:rsidP="00D04971">
      <w:pPr>
        <w:rPr>
          <w:rFonts w:ascii="Times New Roman" w:hAnsi="Times New Roman" w:cs="Times New Roman"/>
        </w:rPr>
      </w:pPr>
      <w:r w:rsidRPr="00D04971">
        <w:rPr>
          <w:rFonts w:ascii="Times New Roman" w:hAnsi="Times New Roman" w:cs="Times New Roman"/>
        </w:rPr>
        <w:t xml:space="preserve">Kirim permintaan POST ke </w:t>
      </w:r>
      <w:proofErr w:type="spellStart"/>
      <w:r w:rsidRPr="00D04971">
        <w:rPr>
          <w:rFonts w:ascii="Times New Roman" w:hAnsi="Times New Roman" w:cs="Times New Roman"/>
        </w:rPr>
        <w:t>endpoint</w:t>
      </w:r>
      <w:proofErr w:type="spellEnd"/>
      <w:r w:rsidRPr="00D04971">
        <w:rPr>
          <w:rFonts w:ascii="Times New Roman" w:hAnsi="Times New Roman" w:cs="Times New Roman"/>
        </w:rPr>
        <w:t xml:space="preserve"> dengan informasi </w:t>
      </w:r>
      <w:proofErr w:type="spellStart"/>
      <w:r w:rsidRPr="00D04971">
        <w:rPr>
          <w:rFonts w:ascii="Times New Roman" w:hAnsi="Times New Roman" w:cs="Times New Roman"/>
        </w:rPr>
        <w:t>deliverable</w:t>
      </w:r>
      <w:proofErr w:type="spellEnd"/>
      <w:r w:rsidRPr="00D04971">
        <w:rPr>
          <w:rFonts w:ascii="Times New Roman" w:hAnsi="Times New Roman" w:cs="Times New Roman"/>
        </w:rPr>
        <w:t>.</w:t>
      </w:r>
    </w:p>
    <w:p w14:paraId="781CB64F" w14:textId="77777777" w:rsidR="00D04971" w:rsidRPr="00D04971" w:rsidRDefault="00D04971" w:rsidP="00D04971">
      <w:pPr>
        <w:rPr>
          <w:rFonts w:ascii="Times New Roman" w:hAnsi="Times New Roman" w:cs="Times New Roman"/>
        </w:rPr>
      </w:pPr>
    </w:p>
    <w:p w14:paraId="008AFB20" w14:textId="77777777" w:rsidR="00D04971" w:rsidRPr="00D04971" w:rsidRDefault="00D04971" w:rsidP="00D04971">
      <w:pPr>
        <w:rPr>
          <w:rFonts w:ascii="Times New Roman" w:hAnsi="Times New Roman" w:cs="Times New Roman"/>
        </w:rPr>
      </w:pPr>
      <w:r w:rsidRPr="00D04971">
        <w:rPr>
          <w:rFonts w:ascii="Times New Roman" w:hAnsi="Times New Roman" w:cs="Times New Roman"/>
        </w:rPr>
        <w:t xml:space="preserve">Sistem akan menyimpan </w:t>
      </w:r>
      <w:proofErr w:type="spellStart"/>
      <w:r w:rsidRPr="00D04971">
        <w:rPr>
          <w:rFonts w:ascii="Times New Roman" w:hAnsi="Times New Roman" w:cs="Times New Roman"/>
        </w:rPr>
        <w:t>deliverable</w:t>
      </w:r>
      <w:proofErr w:type="spellEnd"/>
      <w:r w:rsidRPr="00D04971">
        <w:rPr>
          <w:rFonts w:ascii="Times New Roman" w:hAnsi="Times New Roman" w:cs="Times New Roman"/>
        </w:rPr>
        <w:t xml:space="preserve"> dan mengaitkannya dengan pekerjaan yang dilakukan.</w:t>
      </w:r>
    </w:p>
    <w:p w14:paraId="6ED0A901" w14:textId="77777777" w:rsidR="00D04971" w:rsidRPr="00D04971" w:rsidRDefault="00D04971" w:rsidP="00D04971">
      <w:pPr>
        <w:rPr>
          <w:rFonts w:ascii="Times New Roman" w:hAnsi="Times New Roman" w:cs="Times New Roman"/>
        </w:rPr>
      </w:pPr>
    </w:p>
    <w:p w14:paraId="55F075E9" w14:textId="5FA80E65" w:rsidR="00D04971" w:rsidRPr="00D04971" w:rsidRDefault="00D04971" w:rsidP="00D0497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D04971">
        <w:rPr>
          <w:rFonts w:ascii="Times New Roman" w:hAnsi="Times New Roman" w:cs="Times New Roman"/>
          <w:b/>
          <w:bCs/>
        </w:rPr>
        <w:t>Memperbarui Status Pekerjaan</w:t>
      </w:r>
    </w:p>
    <w:p w14:paraId="04E85C44" w14:textId="77777777" w:rsidR="00D04971" w:rsidRPr="00D04971" w:rsidRDefault="00D04971" w:rsidP="00D04971">
      <w:pPr>
        <w:rPr>
          <w:rFonts w:ascii="Times New Roman" w:hAnsi="Times New Roman" w:cs="Times New Roman"/>
        </w:rPr>
      </w:pPr>
    </w:p>
    <w:p w14:paraId="61285067" w14:textId="77777777" w:rsidR="00D04971" w:rsidRPr="00D04971" w:rsidRDefault="00D04971" w:rsidP="00D04971">
      <w:pPr>
        <w:rPr>
          <w:rFonts w:ascii="Times New Roman" w:hAnsi="Times New Roman" w:cs="Times New Roman"/>
        </w:rPr>
      </w:pPr>
      <w:r w:rsidRPr="00D04971">
        <w:rPr>
          <w:rFonts w:ascii="Times New Roman" w:hAnsi="Times New Roman" w:cs="Times New Roman"/>
        </w:rPr>
        <w:t>Deskripsi: Pengguna dapat memperbarui status pekerjaan pemeliharaan aset.</w:t>
      </w:r>
    </w:p>
    <w:p w14:paraId="62A165FE" w14:textId="77777777" w:rsidR="00D04971" w:rsidRPr="00D04971" w:rsidRDefault="00D04971" w:rsidP="00D04971">
      <w:pPr>
        <w:rPr>
          <w:rFonts w:ascii="Times New Roman" w:hAnsi="Times New Roman" w:cs="Times New Roman"/>
        </w:rPr>
      </w:pPr>
    </w:p>
    <w:p w14:paraId="64D2B4A9" w14:textId="77777777" w:rsidR="00D04971" w:rsidRPr="00D04971" w:rsidRDefault="00D04971" w:rsidP="00D04971">
      <w:pPr>
        <w:rPr>
          <w:rFonts w:ascii="Times New Roman" w:hAnsi="Times New Roman" w:cs="Times New Roman"/>
        </w:rPr>
      </w:pPr>
      <w:proofErr w:type="spellStart"/>
      <w:r w:rsidRPr="00D04971">
        <w:rPr>
          <w:rFonts w:ascii="Times New Roman" w:hAnsi="Times New Roman" w:cs="Times New Roman"/>
        </w:rPr>
        <w:t>Endpoint</w:t>
      </w:r>
      <w:proofErr w:type="spellEnd"/>
      <w:r w:rsidRPr="00D04971">
        <w:rPr>
          <w:rFonts w:ascii="Times New Roman" w:hAnsi="Times New Roman" w:cs="Times New Roman"/>
        </w:rPr>
        <w:t>: /</w:t>
      </w:r>
      <w:proofErr w:type="spellStart"/>
      <w:r w:rsidRPr="00D04971">
        <w:rPr>
          <w:rFonts w:ascii="Times New Roman" w:hAnsi="Times New Roman" w:cs="Times New Roman"/>
        </w:rPr>
        <w:t>mobile</w:t>
      </w:r>
      <w:proofErr w:type="spellEnd"/>
      <w:r w:rsidRPr="00D04971">
        <w:rPr>
          <w:rFonts w:ascii="Times New Roman" w:hAnsi="Times New Roman" w:cs="Times New Roman"/>
        </w:rPr>
        <w:t>/</w:t>
      </w:r>
      <w:proofErr w:type="spellStart"/>
      <w:r w:rsidRPr="00D04971">
        <w:rPr>
          <w:rFonts w:ascii="Times New Roman" w:hAnsi="Times New Roman" w:cs="Times New Roman"/>
        </w:rPr>
        <w:t>qrassets</w:t>
      </w:r>
      <w:proofErr w:type="spellEnd"/>
      <w:r w:rsidRPr="00D04971">
        <w:rPr>
          <w:rFonts w:ascii="Times New Roman" w:hAnsi="Times New Roman" w:cs="Times New Roman"/>
        </w:rPr>
        <w:t>/</w:t>
      </w:r>
      <w:proofErr w:type="spellStart"/>
      <w:r w:rsidRPr="00D04971">
        <w:rPr>
          <w:rFonts w:ascii="Times New Roman" w:hAnsi="Times New Roman" w:cs="Times New Roman"/>
        </w:rPr>
        <w:t>end_work</w:t>
      </w:r>
      <w:proofErr w:type="spellEnd"/>
      <w:r w:rsidRPr="00D04971">
        <w:rPr>
          <w:rFonts w:ascii="Times New Roman" w:hAnsi="Times New Roman" w:cs="Times New Roman"/>
        </w:rPr>
        <w:t>/{</w:t>
      </w:r>
      <w:proofErr w:type="spellStart"/>
      <w:r w:rsidRPr="00D04971">
        <w:rPr>
          <w:rFonts w:ascii="Times New Roman" w:hAnsi="Times New Roman" w:cs="Times New Roman"/>
        </w:rPr>
        <w:t>id_pemeliharaan</w:t>
      </w:r>
      <w:proofErr w:type="spellEnd"/>
      <w:r w:rsidRPr="00D04971">
        <w:rPr>
          <w:rFonts w:ascii="Times New Roman" w:hAnsi="Times New Roman" w:cs="Times New Roman"/>
        </w:rPr>
        <w:t>}/{</w:t>
      </w:r>
      <w:proofErr w:type="spellStart"/>
      <w:r w:rsidRPr="00D04971">
        <w:rPr>
          <w:rFonts w:ascii="Times New Roman" w:hAnsi="Times New Roman" w:cs="Times New Roman"/>
        </w:rPr>
        <w:t>kode_aset</w:t>
      </w:r>
      <w:proofErr w:type="spellEnd"/>
      <w:r w:rsidRPr="00D04971">
        <w:rPr>
          <w:rFonts w:ascii="Times New Roman" w:hAnsi="Times New Roman" w:cs="Times New Roman"/>
        </w:rPr>
        <w:t>}</w:t>
      </w:r>
    </w:p>
    <w:p w14:paraId="0269AD1C" w14:textId="77777777" w:rsidR="00D04971" w:rsidRPr="00D04971" w:rsidRDefault="00D04971" w:rsidP="00D04971">
      <w:pPr>
        <w:rPr>
          <w:rFonts w:ascii="Times New Roman" w:hAnsi="Times New Roman" w:cs="Times New Roman"/>
        </w:rPr>
      </w:pPr>
    </w:p>
    <w:p w14:paraId="2B22CC5C" w14:textId="77777777" w:rsidR="00D04971" w:rsidRPr="00D04971" w:rsidRDefault="00D04971" w:rsidP="00D04971">
      <w:pPr>
        <w:rPr>
          <w:rFonts w:ascii="Times New Roman" w:hAnsi="Times New Roman" w:cs="Times New Roman"/>
        </w:rPr>
      </w:pPr>
      <w:r w:rsidRPr="00D04971">
        <w:rPr>
          <w:rFonts w:ascii="Times New Roman" w:hAnsi="Times New Roman" w:cs="Times New Roman"/>
        </w:rPr>
        <w:t>Metode: POST</w:t>
      </w:r>
    </w:p>
    <w:p w14:paraId="7106C04F" w14:textId="77777777" w:rsidR="00D04971" w:rsidRPr="00D04971" w:rsidRDefault="00D04971" w:rsidP="00D04971">
      <w:pPr>
        <w:rPr>
          <w:rFonts w:ascii="Times New Roman" w:hAnsi="Times New Roman" w:cs="Times New Roman"/>
        </w:rPr>
      </w:pPr>
    </w:p>
    <w:p w14:paraId="2B0C9435" w14:textId="77777777" w:rsidR="00D04971" w:rsidRPr="00D04971" w:rsidRDefault="00D04971" w:rsidP="00D04971">
      <w:pPr>
        <w:rPr>
          <w:rFonts w:ascii="Times New Roman" w:hAnsi="Times New Roman" w:cs="Times New Roman"/>
        </w:rPr>
      </w:pPr>
      <w:r w:rsidRPr="00D04971">
        <w:rPr>
          <w:rFonts w:ascii="Times New Roman" w:hAnsi="Times New Roman" w:cs="Times New Roman"/>
        </w:rPr>
        <w:t>Langkah-langkah:</w:t>
      </w:r>
    </w:p>
    <w:p w14:paraId="1C9E7253" w14:textId="77777777" w:rsidR="00D04971" w:rsidRPr="00D04971" w:rsidRDefault="00D04971" w:rsidP="00D04971">
      <w:pPr>
        <w:rPr>
          <w:rFonts w:ascii="Times New Roman" w:hAnsi="Times New Roman" w:cs="Times New Roman"/>
        </w:rPr>
      </w:pPr>
    </w:p>
    <w:p w14:paraId="05948F0E" w14:textId="77777777" w:rsidR="00D04971" w:rsidRPr="00D04971" w:rsidRDefault="00D04971" w:rsidP="00D04971">
      <w:pPr>
        <w:rPr>
          <w:rFonts w:ascii="Times New Roman" w:hAnsi="Times New Roman" w:cs="Times New Roman"/>
        </w:rPr>
      </w:pPr>
      <w:r w:rsidRPr="00D04971">
        <w:rPr>
          <w:rFonts w:ascii="Times New Roman" w:hAnsi="Times New Roman" w:cs="Times New Roman"/>
        </w:rPr>
        <w:t>Pilih pekerjaan yang sedang dikerjakan.</w:t>
      </w:r>
    </w:p>
    <w:p w14:paraId="2F40C8B4" w14:textId="77777777" w:rsidR="00D04971" w:rsidRPr="00D04971" w:rsidRDefault="00D04971" w:rsidP="00D04971">
      <w:pPr>
        <w:rPr>
          <w:rFonts w:ascii="Times New Roman" w:hAnsi="Times New Roman" w:cs="Times New Roman"/>
        </w:rPr>
      </w:pPr>
    </w:p>
    <w:p w14:paraId="63607934" w14:textId="77777777" w:rsidR="00D04971" w:rsidRPr="00D04971" w:rsidRDefault="00D04971" w:rsidP="00D04971">
      <w:pPr>
        <w:rPr>
          <w:rFonts w:ascii="Times New Roman" w:hAnsi="Times New Roman" w:cs="Times New Roman"/>
        </w:rPr>
      </w:pPr>
      <w:r w:rsidRPr="00D04971">
        <w:rPr>
          <w:rFonts w:ascii="Times New Roman" w:hAnsi="Times New Roman" w:cs="Times New Roman"/>
        </w:rPr>
        <w:t xml:space="preserve">Perbarui status pekerjaan ke salah satu kondisi: On </w:t>
      </w:r>
      <w:proofErr w:type="spellStart"/>
      <w:r w:rsidRPr="00D04971">
        <w:rPr>
          <w:rFonts w:ascii="Times New Roman" w:hAnsi="Times New Roman" w:cs="Times New Roman"/>
        </w:rPr>
        <w:t>Process</w:t>
      </w:r>
      <w:proofErr w:type="spellEnd"/>
      <w:r w:rsidRPr="00D04971">
        <w:rPr>
          <w:rFonts w:ascii="Times New Roman" w:hAnsi="Times New Roman" w:cs="Times New Roman"/>
        </w:rPr>
        <w:t xml:space="preserve">, </w:t>
      </w:r>
      <w:proofErr w:type="spellStart"/>
      <w:r w:rsidRPr="00D04971">
        <w:rPr>
          <w:rFonts w:ascii="Times New Roman" w:hAnsi="Times New Roman" w:cs="Times New Roman"/>
        </w:rPr>
        <w:t>Scheduled</w:t>
      </w:r>
      <w:proofErr w:type="spellEnd"/>
      <w:r w:rsidRPr="00D04971">
        <w:rPr>
          <w:rFonts w:ascii="Times New Roman" w:hAnsi="Times New Roman" w:cs="Times New Roman"/>
        </w:rPr>
        <w:t xml:space="preserve">, Pending, atau </w:t>
      </w:r>
      <w:proofErr w:type="spellStart"/>
      <w:r w:rsidRPr="00D04971">
        <w:rPr>
          <w:rFonts w:ascii="Times New Roman" w:hAnsi="Times New Roman" w:cs="Times New Roman"/>
        </w:rPr>
        <w:t>Completed</w:t>
      </w:r>
      <w:proofErr w:type="spellEnd"/>
      <w:r w:rsidRPr="00D04971">
        <w:rPr>
          <w:rFonts w:ascii="Times New Roman" w:hAnsi="Times New Roman" w:cs="Times New Roman"/>
        </w:rPr>
        <w:t>.</w:t>
      </w:r>
    </w:p>
    <w:p w14:paraId="0716BB9A" w14:textId="77777777" w:rsidR="00D04971" w:rsidRPr="00D04971" w:rsidRDefault="00D04971" w:rsidP="00D04971">
      <w:pPr>
        <w:rPr>
          <w:rFonts w:ascii="Times New Roman" w:hAnsi="Times New Roman" w:cs="Times New Roman"/>
        </w:rPr>
      </w:pPr>
    </w:p>
    <w:p w14:paraId="0E27B227" w14:textId="77777777" w:rsidR="00D04971" w:rsidRPr="00D04971" w:rsidRDefault="00D04971" w:rsidP="00D04971">
      <w:pPr>
        <w:rPr>
          <w:rFonts w:ascii="Times New Roman" w:hAnsi="Times New Roman" w:cs="Times New Roman"/>
        </w:rPr>
      </w:pPr>
      <w:r w:rsidRPr="00D04971">
        <w:rPr>
          <w:rFonts w:ascii="Times New Roman" w:hAnsi="Times New Roman" w:cs="Times New Roman"/>
        </w:rPr>
        <w:t>Kirim permintaan POST untuk memperbarui status.</w:t>
      </w:r>
    </w:p>
    <w:p w14:paraId="23EA4648" w14:textId="77777777" w:rsidR="00D04971" w:rsidRPr="00D04971" w:rsidRDefault="00D04971" w:rsidP="00D04971">
      <w:pPr>
        <w:rPr>
          <w:rFonts w:ascii="Times New Roman" w:hAnsi="Times New Roman" w:cs="Times New Roman"/>
        </w:rPr>
      </w:pPr>
    </w:p>
    <w:p w14:paraId="6D96EFE7" w14:textId="77777777" w:rsidR="00D04971" w:rsidRPr="00D04971" w:rsidRDefault="00D04971" w:rsidP="00D04971">
      <w:pPr>
        <w:rPr>
          <w:rFonts w:ascii="Times New Roman" w:hAnsi="Times New Roman" w:cs="Times New Roman"/>
        </w:rPr>
      </w:pPr>
      <w:r w:rsidRPr="00D04971">
        <w:rPr>
          <w:rFonts w:ascii="Times New Roman" w:hAnsi="Times New Roman" w:cs="Times New Roman"/>
        </w:rPr>
        <w:t>Status pekerjaan akan diperbarui sesuai dengan status yang dipilih.</w:t>
      </w:r>
    </w:p>
    <w:p w14:paraId="527E5027" w14:textId="77777777" w:rsidR="00D04971" w:rsidRPr="00D04971" w:rsidRDefault="00D04971" w:rsidP="00D04971">
      <w:pPr>
        <w:rPr>
          <w:rFonts w:ascii="Times New Roman" w:hAnsi="Times New Roman" w:cs="Times New Roman"/>
        </w:rPr>
      </w:pPr>
    </w:p>
    <w:p w14:paraId="52D5BCE9" w14:textId="43D7E0CF" w:rsidR="00D04971" w:rsidRPr="00D04971" w:rsidRDefault="00D04971" w:rsidP="00D0497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D04971">
        <w:rPr>
          <w:rFonts w:ascii="Times New Roman" w:hAnsi="Times New Roman" w:cs="Times New Roman"/>
          <w:b/>
          <w:bCs/>
        </w:rPr>
        <w:t>Melihat Riwayat Pekerjaan</w:t>
      </w:r>
    </w:p>
    <w:p w14:paraId="6CBD2131" w14:textId="77777777" w:rsidR="00D04971" w:rsidRPr="00D04971" w:rsidRDefault="00D04971" w:rsidP="00D04971">
      <w:pPr>
        <w:rPr>
          <w:rFonts w:ascii="Times New Roman" w:hAnsi="Times New Roman" w:cs="Times New Roman"/>
        </w:rPr>
      </w:pPr>
    </w:p>
    <w:p w14:paraId="2EAF39E1" w14:textId="77777777" w:rsidR="00D04971" w:rsidRPr="00D04971" w:rsidRDefault="00D04971" w:rsidP="00D04971">
      <w:pPr>
        <w:rPr>
          <w:rFonts w:ascii="Times New Roman" w:hAnsi="Times New Roman" w:cs="Times New Roman"/>
        </w:rPr>
      </w:pPr>
      <w:r w:rsidRPr="00D04971">
        <w:rPr>
          <w:rFonts w:ascii="Times New Roman" w:hAnsi="Times New Roman" w:cs="Times New Roman"/>
        </w:rPr>
        <w:t>Deskripsi: Pengguna dapat melihat riwayat pekerjaan yang telah dilakukan.</w:t>
      </w:r>
    </w:p>
    <w:p w14:paraId="134C47EE" w14:textId="77777777" w:rsidR="00D04971" w:rsidRPr="00D04971" w:rsidRDefault="00D04971" w:rsidP="00D04971">
      <w:pPr>
        <w:rPr>
          <w:rFonts w:ascii="Times New Roman" w:hAnsi="Times New Roman" w:cs="Times New Roman"/>
        </w:rPr>
      </w:pPr>
    </w:p>
    <w:p w14:paraId="70702B1B" w14:textId="77777777" w:rsidR="00D04971" w:rsidRPr="00D04971" w:rsidRDefault="00D04971" w:rsidP="00D04971">
      <w:pPr>
        <w:rPr>
          <w:rFonts w:ascii="Times New Roman" w:hAnsi="Times New Roman" w:cs="Times New Roman"/>
        </w:rPr>
      </w:pPr>
      <w:proofErr w:type="spellStart"/>
      <w:r w:rsidRPr="00D04971">
        <w:rPr>
          <w:rFonts w:ascii="Times New Roman" w:hAnsi="Times New Roman" w:cs="Times New Roman"/>
        </w:rPr>
        <w:t>Endpoint</w:t>
      </w:r>
      <w:proofErr w:type="spellEnd"/>
      <w:r w:rsidRPr="00D04971">
        <w:rPr>
          <w:rFonts w:ascii="Times New Roman" w:hAnsi="Times New Roman" w:cs="Times New Roman"/>
        </w:rPr>
        <w:t>: /</w:t>
      </w:r>
      <w:proofErr w:type="spellStart"/>
      <w:r w:rsidRPr="00D04971">
        <w:rPr>
          <w:rFonts w:ascii="Times New Roman" w:hAnsi="Times New Roman" w:cs="Times New Roman"/>
        </w:rPr>
        <w:t>mobile</w:t>
      </w:r>
      <w:proofErr w:type="spellEnd"/>
      <w:r w:rsidRPr="00D04971">
        <w:rPr>
          <w:rFonts w:ascii="Times New Roman" w:hAnsi="Times New Roman" w:cs="Times New Roman"/>
        </w:rPr>
        <w:t>/</w:t>
      </w:r>
      <w:proofErr w:type="spellStart"/>
      <w:r w:rsidRPr="00D04971">
        <w:rPr>
          <w:rFonts w:ascii="Times New Roman" w:hAnsi="Times New Roman" w:cs="Times New Roman"/>
        </w:rPr>
        <w:t>qrassets</w:t>
      </w:r>
      <w:proofErr w:type="spellEnd"/>
      <w:r w:rsidRPr="00D04971">
        <w:rPr>
          <w:rFonts w:ascii="Times New Roman" w:hAnsi="Times New Roman" w:cs="Times New Roman"/>
        </w:rPr>
        <w:t>/</w:t>
      </w:r>
      <w:proofErr w:type="spellStart"/>
      <w:r w:rsidRPr="00D04971">
        <w:rPr>
          <w:rFonts w:ascii="Times New Roman" w:hAnsi="Times New Roman" w:cs="Times New Roman"/>
        </w:rPr>
        <w:t>work_history</w:t>
      </w:r>
      <w:proofErr w:type="spellEnd"/>
      <w:r w:rsidRPr="00D04971">
        <w:rPr>
          <w:rFonts w:ascii="Times New Roman" w:hAnsi="Times New Roman" w:cs="Times New Roman"/>
        </w:rPr>
        <w:t>/{</w:t>
      </w:r>
      <w:proofErr w:type="spellStart"/>
      <w:r w:rsidRPr="00D04971">
        <w:rPr>
          <w:rFonts w:ascii="Times New Roman" w:hAnsi="Times New Roman" w:cs="Times New Roman"/>
        </w:rPr>
        <w:t>kode_aset</w:t>
      </w:r>
      <w:proofErr w:type="spellEnd"/>
      <w:r w:rsidRPr="00D04971">
        <w:rPr>
          <w:rFonts w:ascii="Times New Roman" w:hAnsi="Times New Roman" w:cs="Times New Roman"/>
        </w:rPr>
        <w:t>}</w:t>
      </w:r>
    </w:p>
    <w:p w14:paraId="1A32AD1D" w14:textId="77777777" w:rsidR="00D04971" w:rsidRPr="00D04971" w:rsidRDefault="00D04971" w:rsidP="00D04971">
      <w:pPr>
        <w:rPr>
          <w:rFonts w:ascii="Times New Roman" w:hAnsi="Times New Roman" w:cs="Times New Roman"/>
        </w:rPr>
      </w:pPr>
    </w:p>
    <w:p w14:paraId="2527E038" w14:textId="77777777" w:rsidR="00D04971" w:rsidRPr="00D04971" w:rsidRDefault="00D04971" w:rsidP="00D04971">
      <w:pPr>
        <w:rPr>
          <w:rFonts w:ascii="Times New Roman" w:hAnsi="Times New Roman" w:cs="Times New Roman"/>
        </w:rPr>
      </w:pPr>
      <w:r w:rsidRPr="00D04971">
        <w:rPr>
          <w:rFonts w:ascii="Times New Roman" w:hAnsi="Times New Roman" w:cs="Times New Roman"/>
        </w:rPr>
        <w:t>Metode: GET</w:t>
      </w:r>
    </w:p>
    <w:p w14:paraId="05D17E0B" w14:textId="77777777" w:rsidR="00D04971" w:rsidRPr="00D04971" w:rsidRDefault="00D04971" w:rsidP="00D04971">
      <w:pPr>
        <w:rPr>
          <w:rFonts w:ascii="Times New Roman" w:hAnsi="Times New Roman" w:cs="Times New Roman"/>
        </w:rPr>
      </w:pPr>
    </w:p>
    <w:p w14:paraId="50DD1A3A" w14:textId="77777777" w:rsidR="00D04971" w:rsidRPr="00D04971" w:rsidRDefault="00D04971" w:rsidP="00D04971">
      <w:pPr>
        <w:rPr>
          <w:rFonts w:ascii="Times New Roman" w:hAnsi="Times New Roman" w:cs="Times New Roman"/>
        </w:rPr>
      </w:pPr>
      <w:r w:rsidRPr="00D04971">
        <w:rPr>
          <w:rFonts w:ascii="Times New Roman" w:hAnsi="Times New Roman" w:cs="Times New Roman"/>
        </w:rPr>
        <w:t>Langkah-langkah:</w:t>
      </w:r>
    </w:p>
    <w:p w14:paraId="4D43FFAE" w14:textId="77777777" w:rsidR="00D04971" w:rsidRPr="00D04971" w:rsidRDefault="00D04971" w:rsidP="00D04971">
      <w:pPr>
        <w:rPr>
          <w:rFonts w:ascii="Times New Roman" w:hAnsi="Times New Roman" w:cs="Times New Roman"/>
        </w:rPr>
      </w:pPr>
    </w:p>
    <w:p w14:paraId="44B4A388" w14:textId="77777777" w:rsidR="00D04971" w:rsidRPr="00D04971" w:rsidRDefault="00D04971" w:rsidP="00D04971">
      <w:pPr>
        <w:rPr>
          <w:rFonts w:ascii="Times New Roman" w:hAnsi="Times New Roman" w:cs="Times New Roman"/>
        </w:rPr>
      </w:pPr>
      <w:r w:rsidRPr="00D04971">
        <w:rPr>
          <w:rFonts w:ascii="Times New Roman" w:hAnsi="Times New Roman" w:cs="Times New Roman"/>
        </w:rPr>
        <w:t>Pengguna dapat melihat riwayat pekerjaan pemeliharaan untuk aset tertentu.</w:t>
      </w:r>
    </w:p>
    <w:p w14:paraId="60F272C5" w14:textId="77777777" w:rsidR="00D04971" w:rsidRPr="00D04971" w:rsidRDefault="00D04971" w:rsidP="00D04971">
      <w:pPr>
        <w:rPr>
          <w:rFonts w:ascii="Times New Roman" w:hAnsi="Times New Roman" w:cs="Times New Roman"/>
        </w:rPr>
      </w:pPr>
    </w:p>
    <w:p w14:paraId="5029CBA7" w14:textId="77777777" w:rsidR="00D04971" w:rsidRPr="00D04971" w:rsidRDefault="00D04971" w:rsidP="00D04971">
      <w:pPr>
        <w:rPr>
          <w:rFonts w:ascii="Times New Roman" w:hAnsi="Times New Roman" w:cs="Times New Roman"/>
        </w:rPr>
      </w:pPr>
      <w:r w:rsidRPr="00D04971">
        <w:rPr>
          <w:rFonts w:ascii="Times New Roman" w:hAnsi="Times New Roman" w:cs="Times New Roman"/>
        </w:rPr>
        <w:t xml:space="preserve">Sistem akan mengembalikan daftar pekerjaan terkait, lengkap dengan status dan dokumen </w:t>
      </w:r>
      <w:proofErr w:type="spellStart"/>
      <w:r w:rsidRPr="00D04971">
        <w:rPr>
          <w:rFonts w:ascii="Times New Roman" w:hAnsi="Times New Roman" w:cs="Times New Roman"/>
        </w:rPr>
        <w:t>deliverable</w:t>
      </w:r>
      <w:proofErr w:type="spellEnd"/>
      <w:r w:rsidRPr="00D04971">
        <w:rPr>
          <w:rFonts w:ascii="Times New Roman" w:hAnsi="Times New Roman" w:cs="Times New Roman"/>
        </w:rPr>
        <w:t xml:space="preserve"> (jika ada).</w:t>
      </w:r>
    </w:p>
    <w:p w14:paraId="6E76A892" w14:textId="77777777" w:rsidR="00D04971" w:rsidRPr="00D04971" w:rsidRDefault="00D04971" w:rsidP="00D04971">
      <w:pPr>
        <w:rPr>
          <w:rFonts w:ascii="Times New Roman" w:hAnsi="Times New Roman" w:cs="Times New Roman"/>
        </w:rPr>
      </w:pPr>
    </w:p>
    <w:p w14:paraId="1D09DADB" w14:textId="592DE040" w:rsidR="00D04971" w:rsidRDefault="00D04971" w:rsidP="00D04971">
      <w:pPr>
        <w:rPr>
          <w:rFonts w:ascii="Times New Roman" w:hAnsi="Times New Roman" w:cs="Times New Roman"/>
        </w:rPr>
      </w:pPr>
      <w:r w:rsidRPr="00D04971">
        <w:rPr>
          <w:rFonts w:ascii="Times New Roman" w:hAnsi="Times New Roman" w:cs="Times New Roman"/>
        </w:rPr>
        <w:t>Pengguna dapat memilih untuk melihat bukti pekerjaan (</w:t>
      </w:r>
      <w:proofErr w:type="spellStart"/>
      <w:r w:rsidRPr="00D04971">
        <w:rPr>
          <w:rFonts w:ascii="Times New Roman" w:hAnsi="Times New Roman" w:cs="Times New Roman"/>
        </w:rPr>
        <w:t>evidence</w:t>
      </w:r>
      <w:proofErr w:type="spellEnd"/>
      <w:r w:rsidRPr="00D04971">
        <w:rPr>
          <w:rFonts w:ascii="Times New Roman" w:hAnsi="Times New Roman" w:cs="Times New Roman"/>
        </w:rPr>
        <w:t>) jika pekerjaan telah selesai.</w:t>
      </w:r>
    </w:p>
    <w:p w14:paraId="75FDBAB0" w14:textId="77777777" w:rsidR="00D04971" w:rsidRDefault="00D04971" w:rsidP="00DB3779">
      <w:pPr>
        <w:rPr>
          <w:rFonts w:ascii="Times New Roman" w:hAnsi="Times New Roman" w:cs="Times New Roman"/>
        </w:rPr>
      </w:pPr>
    </w:p>
    <w:p w14:paraId="66C869DC" w14:textId="77777777" w:rsidR="00D04971" w:rsidRDefault="00D04971" w:rsidP="00DB3779">
      <w:pPr>
        <w:rPr>
          <w:rFonts w:ascii="Times New Roman" w:hAnsi="Times New Roman" w:cs="Times New Roman"/>
        </w:rPr>
      </w:pPr>
    </w:p>
    <w:p w14:paraId="495815A1" w14:textId="77777777" w:rsidR="00D04971" w:rsidRDefault="00D04971" w:rsidP="00DB3779">
      <w:pPr>
        <w:rPr>
          <w:rFonts w:ascii="Times New Roman" w:hAnsi="Times New Roman" w:cs="Times New Roman"/>
        </w:rPr>
      </w:pPr>
    </w:p>
    <w:p w14:paraId="3F0E2303" w14:textId="77777777" w:rsidR="00D04971" w:rsidRPr="00DB3779" w:rsidRDefault="00D04971" w:rsidP="00DB3779">
      <w:pPr>
        <w:rPr>
          <w:rFonts w:ascii="Times New Roman" w:hAnsi="Times New Roman" w:cs="Times New Roman"/>
        </w:rPr>
      </w:pPr>
    </w:p>
    <w:p w14:paraId="5065A887" w14:textId="77777777" w:rsidR="00DB3779" w:rsidRPr="00DB3779" w:rsidRDefault="00DB3779" w:rsidP="00DB3779">
      <w:pPr>
        <w:rPr>
          <w:rFonts w:ascii="Times New Roman" w:hAnsi="Times New Roman" w:cs="Times New Roman"/>
        </w:rPr>
      </w:pPr>
    </w:p>
    <w:p w14:paraId="4D9D8D98" w14:textId="77777777" w:rsidR="00DB3779" w:rsidRPr="00DB3779" w:rsidRDefault="00DB3779" w:rsidP="00DB3779">
      <w:pPr>
        <w:rPr>
          <w:rFonts w:ascii="Times New Roman" w:hAnsi="Times New Roman" w:cs="Times New Roman"/>
        </w:rPr>
      </w:pPr>
    </w:p>
    <w:p w14:paraId="28D7349D" w14:textId="77777777" w:rsidR="00DB3779" w:rsidRPr="00DB3779" w:rsidRDefault="00DB3779" w:rsidP="00DB3779"/>
    <w:p w14:paraId="6EABF3CD" w14:textId="77777777" w:rsidR="00DB3779" w:rsidRPr="00DB3779" w:rsidRDefault="00DB3779" w:rsidP="00DB3779">
      <w:pPr>
        <w:shd w:val="clear" w:color="auto" w:fill="FFFFFF"/>
        <w:spacing w:line="360" w:lineRule="auto"/>
        <w:ind w:left="450"/>
        <w:jc w:val="both"/>
        <w:rPr>
          <w:rFonts w:ascii="Times New Roman" w:eastAsia="Times New Roman" w:hAnsi="Times New Roman" w:cs="Times New Roman"/>
          <w:color w:val="212121"/>
          <w:sz w:val="24"/>
          <w:szCs w:val="24"/>
        </w:rPr>
      </w:pPr>
    </w:p>
    <w:p w14:paraId="60525A28" w14:textId="77777777" w:rsidR="00DB3779" w:rsidRPr="00DB3779" w:rsidRDefault="00DB3779">
      <w:pPr>
        <w:shd w:val="clear" w:color="auto" w:fill="FFFFFF"/>
        <w:spacing w:after="240" w:line="360" w:lineRule="auto"/>
        <w:ind w:left="566"/>
        <w:rPr>
          <w:rFonts w:ascii="Times New Roman" w:eastAsia="Times New Roman" w:hAnsi="Times New Roman" w:cs="Times New Roman"/>
          <w:color w:val="212121"/>
          <w:sz w:val="20"/>
          <w:szCs w:val="20"/>
        </w:rPr>
      </w:pPr>
    </w:p>
    <w:p w14:paraId="53AA8751" w14:textId="391E95A9" w:rsidR="00DB3779" w:rsidRPr="00DB3779" w:rsidRDefault="00DB3779" w:rsidP="00DB3779">
      <w:pPr>
        <w:shd w:val="clear" w:color="auto" w:fill="FFFFFF"/>
        <w:spacing w:after="240" w:line="360" w:lineRule="auto"/>
        <w:rPr>
          <w:rFonts w:ascii="Times New Roman" w:eastAsia="Times New Roman" w:hAnsi="Times New Roman" w:cs="Times New Roman"/>
          <w:color w:val="212121"/>
          <w:sz w:val="20"/>
          <w:szCs w:val="20"/>
        </w:rPr>
      </w:pPr>
    </w:p>
    <w:p w14:paraId="1CE749D9" w14:textId="77777777" w:rsidR="00530C24" w:rsidRPr="00DB3779" w:rsidRDefault="00530C24">
      <w:pPr>
        <w:shd w:val="clear" w:color="auto" w:fill="FFFFFF"/>
        <w:spacing w:after="240" w:line="360" w:lineRule="auto"/>
        <w:ind w:left="566"/>
        <w:rPr>
          <w:rFonts w:ascii="Times New Roman" w:eastAsia="Times New Roman" w:hAnsi="Times New Roman" w:cs="Times New Roman"/>
          <w:color w:val="212121"/>
          <w:sz w:val="20"/>
          <w:szCs w:val="20"/>
        </w:rPr>
      </w:pPr>
    </w:p>
    <w:p w14:paraId="7008BAC2" w14:textId="77777777" w:rsidR="00530C24" w:rsidRPr="00DB3779" w:rsidRDefault="00530C24">
      <w:pPr>
        <w:shd w:val="clear" w:color="auto" w:fill="FFFFFF"/>
        <w:spacing w:after="240" w:line="360" w:lineRule="auto"/>
        <w:ind w:left="566"/>
        <w:rPr>
          <w:rFonts w:ascii="Times New Roman" w:eastAsia="Times New Roman" w:hAnsi="Times New Roman" w:cs="Times New Roman"/>
          <w:color w:val="212121"/>
          <w:sz w:val="20"/>
          <w:szCs w:val="20"/>
        </w:rPr>
      </w:pPr>
    </w:p>
    <w:p w14:paraId="19F195C5" w14:textId="77777777" w:rsidR="00530C24" w:rsidRPr="00DB3779" w:rsidRDefault="00530C24">
      <w:pPr>
        <w:shd w:val="clear" w:color="auto" w:fill="FFFFFF"/>
        <w:spacing w:after="240" w:line="360" w:lineRule="auto"/>
        <w:ind w:left="566"/>
        <w:rPr>
          <w:rFonts w:ascii="Times New Roman" w:eastAsia="Times New Roman" w:hAnsi="Times New Roman" w:cs="Times New Roman"/>
          <w:color w:val="212121"/>
          <w:sz w:val="20"/>
          <w:szCs w:val="20"/>
        </w:rPr>
      </w:pPr>
    </w:p>
    <w:p w14:paraId="640B729E" w14:textId="77777777" w:rsidR="00530C24" w:rsidRPr="00DB3779" w:rsidRDefault="00530C24">
      <w:pPr>
        <w:shd w:val="clear" w:color="auto" w:fill="FFFFFF"/>
        <w:spacing w:after="240" w:line="360" w:lineRule="auto"/>
        <w:ind w:left="566"/>
        <w:rPr>
          <w:rFonts w:ascii="Times New Roman" w:eastAsia="Times New Roman" w:hAnsi="Times New Roman" w:cs="Times New Roman"/>
          <w:color w:val="212121"/>
          <w:sz w:val="20"/>
          <w:szCs w:val="20"/>
        </w:rPr>
      </w:pPr>
    </w:p>
    <w:sectPr w:rsidR="00530C24" w:rsidRPr="00DB3779">
      <w:pgSz w:w="11909" w:h="16834"/>
      <w:pgMar w:top="2267" w:right="1700" w:bottom="1700" w:left="226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E9758" w14:textId="77777777" w:rsidR="00425741" w:rsidRDefault="00425741">
      <w:pPr>
        <w:spacing w:line="240" w:lineRule="auto"/>
      </w:pPr>
      <w:r>
        <w:separator/>
      </w:r>
    </w:p>
  </w:endnote>
  <w:endnote w:type="continuationSeparator" w:id="0">
    <w:p w14:paraId="55C97A30" w14:textId="77777777" w:rsidR="00425741" w:rsidRDefault="004257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3962A" w14:textId="77777777" w:rsidR="00530C24" w:rsidRDefault="00B66CB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fldChar w:fldCharType="begin"/>
    </w:r>
    <w:r>
      <w:rPr>
        <w:rFonts w:ascii="Times New Roman" w:eastAsia="Times New Roman" w:hAnsi="Times New Roman" w:cs="Times New Roman"/>
        <w:color w:val="000000"/>
      </w:rPr>
      <w:instrText>PAGE</w:instrText>
    </w:r>
    <w:r>
      <w:rPr>
        <w:rFonts w:ascii="Times New Roman" w:eastAsia="Times New Roman" w:hAnsi="Times New Roman" w:cs="Times New Roman"/>
        <w:color w:val="000000"/>
      </w:rPr>
      <w:fldChar w:fldCharType="separate"/>
    </w:r>
    <w:r w:rsidR="006E446F">
      <w:rPr>
        <w:rFonts w:ascii="Times New Roman" w:eastAsia="Times New Roman" w:hAnsi="Times New Roman" w:cs="Times New Roman"/>
        <w:noProof/>
        <w:color w:val="000000"/>
      </w:rPr>
      <w:t>9</w:t>
    </w:r>
    <w:r>
      <w:rPr>
        <w:rFonts w:ascii="Times New Roman" w:eastAsia="Times New Roman" w:hAnsi="Times New Roman" w:cs="Times New Roman"/>
        <w:color w:val="000000"/>
      </w:rPr>
      <w:fldChar w:fldCharType="end"/>
    </w:r>
  </w:p>
  <w:p w14:paraId="5DC4AEC9" w14:textId="77777777" w:rsidR="00530C24" w:rsidRDefault="00530C2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22560" w14:textId="77777777" w:rsidR="00425741" w:rsidRDefault="00425741">
      <w:pPr>
        <w:spacing w:line="240" w:lineRule="auto"/>
      </w:pPr>
      <w:r>
        <w:separator/>
      </w:r>
    </w:p>
  </w:footnote>
  <w:footnote w:type="continuationSeparator" w:id="0">
    <w:p w14:paraId="1C2681E4" w14:textId="77777777" w:rsidR="00425741" w:rsidRDefault="0042574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E7EF0"/>
    <w:multiLevelType w:val="multilevel"/>
    <w:tmpl w:val="0268CEA6"/>
    <w:lvl w:ilvl="0">
      <w:start w:val="1"/>
      <w:numFmt w:val="decimal"/>
      <w:lvlText w:val="%1."/>
      <w:lvlJc w:val="left"/>
      <w:pPr>
        <w:ind w:left="400" w:hanging="400"/>
      </w:pPr>
    </w:lvl>
    <w:lvl w:ilvl="1">
      <w:start w:val="1"/>
      <w:numFmt w:val="decimal"/>
      <w:lvlText w:val="%1.%2."/>
      <w:lvlJc w:val="left"/>
      <w:pPr>
        <w:ind w:left="720" w:hanging="720"/>
      </w:pPr>
      <w:rPr>
        <w:b/>
      </w:r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" w15:restartNumberingAfterBreak="0">
    <w:nsid w:val="324B1449"/>
    <w:multiLevelType w:val="hybridMultilevel"/>
    <w:tmpl w:val="5E600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FB789D"/>
    <w:multiLevelType w:val="multilevel"/>
    <w:tmpl w:val="D0B4494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404D9F"/>
    <w:multiLevelType w:val="multilevel"/>
    <w:tmpl w:val="1624E72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7EC066A"/>
    <w:multiLevelType w:val="multilevel"/>
    <w:tmpl w:val="A79C873C"/>
    <w:lvl w:ilvl="0">
      <w:start w:val="1"/>
      <w:numFmt w:val="decimal"/>
      <w:lvlText w:val="3.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F456F5"/>
    <w:multiLevelType w:val="hybridMultilevel"/>
    <w:tmpl w:val="6E5C567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DD321D"/>
    <w:multiLevelType w:val="multilevel"/>
    <w:tmpl w:val="65C49316"/>
    <w:lvl w:ilvl="0">
      <w:start w:val="1"/>
      <w:numFmt w:val="decimal"/>
      <w:lvlText w:val="6.%1."/>
      <w:lvlJc w:val="left"/>
      <w:pPr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0426ED"/>
    <w:multiLevelType w:val="multilevel"/>
    <w:tmpl w:val="F4667B3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3B6112D"/>
    <w:multiLevelType w:val="multilevel"/>
    <w:tmpl w:val="24226EE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6A6A431E"/>
    <w:multiLevelType w:val="multilevel"/>
    <w:tmpl w:val="19CE518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B235DBA"/>
    <w:multiLevelType w:val="multilevel"/>
    <w:tmpl w:val="C88A0158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50564051">
    <w:abstractNumId w:val="7"/>
  </w:num>
  <w:num w:numId="2" w16cid:durableId="1902515103">
    <w:abstractNumId w:val="6"/>
  </w:num>
  <w:num w:numId="3" w16cid:durableId="1971549497">
    <w:abstractNumId w:val="0"/>
  </w:num>
  <w:num w:numId="4" w16cid:durableId="659314049">
    <w:abstractNumId w:val="4"/>
  </w:num>
  <w:num w:numId="5" w16cid:durableId="1121341351">
    <w:abstractNumId w:val="3"/>
  </w:num>
  <w:num w:numId="6" w16cid:durableId="1227691310">
    <w:abstractNumId w:val="9"/>
  </w:num>
  <w:num w:numId="7" w16cid:durableId="1601644577">
    <w:abstractNumId w:val="2"/>
  </w:num>
  <w:num w:numId="8" w16cid:durableId="1924291985">
    <w:abstractNumId w:val="8"/>
  </w:num>
  <w:num w:numId="9" w16cid:durableId="1054040084">
    <w:abstractNumId w:val="10"/>
  </w:num>
  <w:num w:numId="10" w16cid:durableId="75243411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88755904">
    <w:abstractNumId w:val="1"/>
  </w:num>
  <w:num w:numId="12" w16cid:durableId="3394267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0C24"/>
    <w:rsid w:val="00425741"/>
    <w:rsid w:val="004F6B3E"/>
    <w:rsid w:val="00503222"/>
    <w:rsid w:val="00530C24"/>
    <w:rsid w:val="006E446F"/>
    <w:rsid w:val="00753449"/>
    <w:rsid w:val="00B66CB4"/>
    <w:rsid w:val="00D04971"/>
    <w:rsid w:val="00DB3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FC2AD"/>
  <w15:docId w15:val="{0F533ED9-C4A2-4519-98FC-D77D77BD1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8825D6"/>
    <w:pPr>
      <w:keepNext/>
      <w:keepLines/>
      <w:shd w:val="clear" w:color="auto" w:fill="FFFFFF"/>
      <w:spacing w:before="400" w:after="240" w:line="360" w:lineRule="auto"/>
      <w:jc w:val="center"/>
      <w:outlineLvl w:val="0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2718"/>
    <w:pPr>
      <w:keepNext/>
      <w:keepLines/>
      <w:numPr>
        <w:ilvl w:val="1"/>
        <w:numId w:val="9"/>
      </w:numPr>
      <w:shd w:val="clear" w:color="auto" w:fill="FFFFFF"/>
      <w:spacing w:after="120" w:line="360" w:lineRule="auto"/>
      <w:ind w:left="547" w:hanging="547"/>
      <w:outlineLvl w:val="1"/>
    </w:pPr>
    <w:rPr>
      <w:rFonts w:ascii="Times New Roman" w:eastAsia="Times New Roman" w:hAnsi="Times New Roman" w:cs="Times New Roman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OC1">
    <w:name w:val="toc 1"/>
    <w:basedOn w:val="Normal"/>
    <w:next w:val="Normal"/>
    <w:autoRedefine/>
    <w:uiPriority w:val="39"/>
    <w:unhideWhenUsed/>
    <w:rsid w:val="00A13FB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13FB4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13FB4"/>
    <w:rPr>
      <w:color w:val="0000FF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5B0CD8"/>
    <w:pPr>
      <w:ind w:left="720"/>
      <w:contextualSpacing/>
    </w:pPr>
  </w:style>
  <w:style w:type="numbering" w:customStyle="1" w:styleId="CurrentList1">
    <w:name w:val="Current List1"/>
    <w:uiPriority w:val="99"/>
    <w:rsid w:val="00043FE0"/>
  </w:style>
  <w:style w:type="paragraph" w:customStyle="1" w:styleId="Style1">
    <w:name w:val="Style1"/>
    <w:basedOn w:val="Heading2"/>
    <w:next w:val="Heading2"/>
    <w:link w:val="Style1Char"/>
    <w:qFormat/>
    <w:rsid w:val="00487EE3"/>
    <w:pPr>
      <w:numPr>
        <w:ilvl w:val="0"/>
        <w:numId w:val="10"/>
      </w:numPr>
      <w:spacing w:after="240"/>
    </w:pPr>
    <w:rPr>
      <w:color w:val="212121"/>
      <w:sz w:val="24"/>
      <w:szCs w:val="24"/>
      <w:lang w:val="en-US"/>
    </w:rPr>
  </w:style>
  <w:style w:type="paragraph" w:customStyle="1" w:styleId="Heading2Bab4">
    <w:name w:val="Heading2  Bab 4"/>
    <w:basedOn w:val="Heading2"/>
    <w:link w:val="Heading2Bab4Char"/>
    <w:qFormat/>
    <w:rsid w:val="008B1F2E"/>
    <w:pPr>
      <w:numPr>
        <w:ilvl w:val="0"/>
        <w:numId w:val="0"/>
      </w:numPr>
      <w:tabs>
        <w:tab w:val="num" w:pos="720"/>
      </w:tabs>
      <w:ind w:left="720" w:hanging="720"/>
    </w:pPr>
    <w:rPr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487EE3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Style1Char">
    <w:name w:val="Style1 Char"/>
    <w:basedOn w:val="Heading2Char"/>
    <w:link w:val="Style1"/>
    <w:rsid w:val="00487EE3"/>
    <w:rPr>
      <w:rFonts w:ascii="Times New Roman" w:eastAsia="Times New Roman" w:hAnsi="Times New Roman" w:cs="Times New Roman"/>
      <w:color w:val="212121"/>
      <w:sz w:val="24"/>
      <w:szCs w:val="24"/>
      <w:shd w:val="clear" w:color="auto" w:fill="FFFFFF"/>
      <w:lang w:val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8B1F2E"/>
  </w:style>
  <w:style w:type="character" w:customStyle="1" w:styleId="Heading2Bab4Char">
    <w:name w:val="Heading2  Bab 4 Char"/>
    <w:basedOn w:val="ListParagraphChar"/>
    <w:link w:val="Heading2Bab4"/>
    <w:rsid w:val="008B1F2E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styleId="Header">
    <w:name w:val="header"/>
    <w:basedOn w:val="Normal"/>
    <w:link w:val="HeaderChar"/>
    <w:uiPriority w:val="99"/>
    <w:unhideWhenUsed/>
    <w:rsid w:val="003B1F7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1F74"/>
  </w:style>
  <w:style w:type="paragraph" w:styleId="Footer">
    <w:name w:val="footer"/>
    <w:basedOn w:val="Normal"/>
    <w:link w:val="FooterChar"/>
    <w:uiPriority w:val="99"/>
    <w:unhideWhenUsed/>
    <w:rsid w:val="003B1F7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1F74"/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naBnUGYTpbeviBpwqiOEY0btRQ==">CgMxLjAyCWguMnhjeXRwaTIIaC5namRneHMyCWguMzBqMHpsbDIJaC4xZm9iOXRlMgloLjN6bnlzaDcyCWguMmV0OTJwMDIIaC50eWpjd3QyCWguM2R5NnZrbTIJaC4xdDNoNXNmMgloLjRkMzRvZzgyCWguMnM4ZXlvMTIJaC4xN2RwOHZ1MgloLjNyZGNyam4yCWguMjZpbjFyZzIIaC5sbnhiejkyCWguMzVua3VuMjIJaC4xa3N2NHV2MgloLjQ0c2luaW8yCWguMmp4c3hxaDIIaC56MzM3eWEyCWguM2oycXFtMzIJaC4xeTgxMHR3MgloLjRpN29qaHA4AHIhMU1Dek5jQnZDdVNTbVY0azdKQURYREpaMWtKb29LYzY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865</Words>
  <Characters>5228</Characters>
  <Application>Microsoft Office Word</Application>
  <DocSecurity>0</DocSecurity>
  <Lines>871</Lines>
  <Paragraphs>380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POLINEMA</dc:creator>
  <cp:lastModifiedBy>Muzzarino Khaira Akbar</cp:lastModifiedBy>
  <cp:revision>2</cp:revision>
  <dcterms:created xsi:type="dcterms:W3CDTF">2025-12-24T10:18:00Z</dcterms:created>
  <dcterms:modified xsi:type="dcterms:W3CDTF">2025-12-24T10:18:00Z</dcterms:modified>
</cp:coreProperties>
</file>